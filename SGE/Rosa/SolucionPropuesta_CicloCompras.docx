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C25EB" w14:textId="76961889" w:rsidR="00C118AE" w:rsidRDefault="00231029" w:rsidP="00736FD8">
      <w:pPr>
        <w:pStyle w:val="Cuerpo"/>
      </w:pPr>
      <w:r>
        <w:t xml:space="preserve">El ciclo de aprovisionamiento </w:t>
      </w:r>
      <w:r w:rsidR="003248D8">
        <w:t xml:space="preserve">dentro del módulo MM </w:t>
      </w:r>
      <w:r>
        <w:t>se compone de las etapas:</w:t>
      </w:r>
    </w:p>
    <w:p w14:paraId="176E763D" w14:textId="03BAC886" w:rsidR="00231029" w:rsidRDefault="00231029" w:rsidP="00736FD8">
      <w:pPr>
        <w:pStyle w:val="Cuerpo"/>
      </w:pPr>
    </w:p>
    <w:p w14:paraId="2FAB5F4C" w14:textId="241FC761" w:rsidR="00231029" w:rsidRDefault="00231029" w:rsidP="00736FD8">
      <w:pPr>
        <w:pStyle w:val="Cuerpo"/>
      </w:pPr>
      <w:r>
        <w:t xml:space="preserve">Petición </w:t>
      </w:r>
      <w:r w:rsidR="00413F21">
        <w:t>de oferta a proveedor – ME41</w:t>
      </w:r>
    </w:p>
    <w:p w14:paraId="4C3282FB" w14:textId="6FF35495" w:rsidR="00413F21" w:rsidRDefault="00413F21" w:rsidP="00736FD8">
      <w:pPr>
        <w:pStyle w:val="Cuerpo"/>
      </w:pPr>
      <w:r>
        <w:t>Registro de oferta recibida por proveedor – ME47</w:t>
      </w:r>
    </w:p>
    <w:p w14:paraId="6500BFE7" w14:textId="70FACC5C" w:rsidR="00413F21" w:rsidRDefault="00413F21" w:rsidP="00736FD8">
      <w:pPr>
        <w:pStyle w:val="Cuerpo"/>
      </w:pPr>
      <w:r>
        <w:t>Comparación de ofertas – ME49</w:t>
      </w:r>
    </w:p>
    <w:p w14:paraId="2526B73E" w14:textId="3FEEAE45" w:rsidR="00413F21" w:rsidRDefault="00413F21" w:rsidP="00736FD8">
      <w:pPr>
        <w:pStyle w:val="Cuerpo"/>
      </w:pPr>
      <w:r>
        <w:t>Pedido de compras (confirmación aceptación oferta) – ME21N</w:t>
      </w:r>
    </w:p>
    <w:p w14:paraId="42A070B9" w14:textId="061E4021" w:rsidR="00413F21" w:rsidRDefault="00413F21" w:rsidP="00736FD8">
      <w:pPr>
        <w:pStyle w:val="Cuerpo"/>
      </w:pPr>
      <w:r>
        <w:t>Recepción de mercancías – MIGO</w:t>
      </w:r>
    </w:p>
    <w:p w14:paraId="71155C2B" w14:textId="22DE382D" w:rsidR="00413F21" w:rsidRDefault="00413F21" w:rsidP="00736FD8">
      <w:pPr>
        <w:pStyle w:val="Cuerpo"/>
      </w:pPr>
      <w:r>
        <w:t xml:space="preserve">Verificación de factura </w:t>
      </w:r>
      <w:r w:rsidR="003248D8">
        <w:t>–</w:t>
      </w:r>
      <w:r>
        <w:t xml:space="preserve"> MIRO</w:t>
      </w:r>
    </w:p>
    <w:p w14:paraId="44963E38" w14:textId="421DE001" w:rsidR="003248D8" w:rsidRDefault="003248D8" w:rsidP="00736FD8">
      <w:pPr>
        <w:pStyle w:val="Cuerpo"/>
      </w:pPr>
    </w:p>
    <w:p w14:paraId="0F274F0C" w14:textId="5D480577" w:rsidR="003248D8" w:rsidRPr="00B05D5F" w:rsidRDefault="00B05D5F" w:rsidP="00B05D5F">
      <w:pPr>
        <w:pStyle w:val="Ttulo1"/>
        <w:numPr>
          <w:ilvl w:val="0"/>
          <w:numId w:val="36"/>
        </w:numPr>
      </w:pPr>
      <w:r>
        <w:t>Petición de oferta</w:t>
      </w:r>
    </w:p>
    <w:p w14:paraId="3A961FB6" w14:textId="6228EDCC" w:rsidR="003248D8" w:rsidRDefault="003248D8" w:rsidP="00736FD8">
      <w:pPr>
        <w:pStyle w:val="Cuerpo"/>
      </w:pPr>
    </w:p>
    <w:p w14:paraId="57378DA4" w14:textId="688D0BDE" w:rsidR="003248D8" w:rsidRDefault="003248D8" w:rsidP="00736FD8">
      <w:pPr>
        <w:pStyle w:val="Cuerpo"/>
      </w:pPr>
      <w:r>
        <w:t>Transacción ME41. Indicar</w:t>
      </w:r>
      <w:r w:rsidR="00736FD8">
        <w:t xml:space="preserve"> idioma, </w:t>
      </w:r>
      <w:r>
        <w:t>plazo límite recepción ofertas, organización compras y grupo de compras</w:t>
      </w:r>
      <w:r w:rsidR="00736FD8">
        <w:t xml:space="preserve">. </w:t>
      </w:r>
      <w:proofErr w:type="spellStart"/>
      <w:r w:rsidR="00736FD8">
        <w:t>Intro</w:t>
      </w:r>
      <w:proofErr w:type="spellEnd"/>
      <w:r w:rsidR="00736FD8">
        <w:t xml:space="preserve"> para validar.</w:t>
      </w:r>
    </w:p>
    <w:p w14:paraId="5F4B4BDF" w14:textId="66AA88CB" w:rsidR="00736FD8" w:rsidRDefault="00736FD8" w:rsidP="00AA5E43"/>
    <w:p w14:paraId="374ECB55" w14:textId="060D4414" w:rsidR="00736FD8" w:rsidRDefault="00736FD8" w:rsidP="00AA5E43">
      <w:r>
        <w:rPr>
          <w:noProof/>
        </w:rPr>
        <w:drawing>
          <wp:inline distT="0" distB="0" distL="0" distR="0" wp14:anchorId="63C906FC" wp14:editId="5CE55BCC">
            <wp:extent cx="5722620" cy="27889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737B" w14:textId="06D6A68D" w:rsidR="00736FD8" w:rsidRDefault="00736FD8" w:rsidP="00AA5E43"/>
    <w:p w14:paraId="73C016DB" w14:textId="717F9043" w:rsidR="00736FD8" w:rsidRDefault="00736FD8" w:rsidP="00F82669">
      <w:pPr>
        <w:pStyle w:val="Cuerpo"/>
      </w:pPr>
      <w:r>
        <w:t xml:space="preserve">Introducir el/los artículos solicitados, </w:t>
      </w:r>
      <w:r w:rsidR="00F82669">
        <w:t>la cantidad y la fecha de entrega:</w:t>
      </w:r>
    </w:p>
    <w:p w14:paraId="45CE3FA5" w14:textId="146C6699" w:rsidR="00F82669" w:rsidRDefault="00F82669" w:rsidP="00AA5E43"/>
    <w:p w14:paraId="1DA8C444" w14:textId="65B30472" w:rsidR="00F82669" w:rsidRDefault="00F82669" w:rsidP="00AA5E43">
      <w:r>
        <w:rPr>
          <w:noProof/>
        </w:rPr>
        <w:drawing>
          <wp:inline distT="0" distB="0" distL="0" distR="0" wp14:anchorId="1FBE79E2" wp14:editId="0552181D">
            <wp:extent cx="5727700" cy="1573530"/>
            <wp:effectExtent l="0" t="0" r="6350" b="762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6D69" w14:textId="44A8253E" w:rsidR="003248D8" w:rsidRDefault="003248D8" w:rsidP="00AA5E43"/>
    <w:p w14:paraId="01A99C09" w14:textId="0BE73981" w:rsidR="003248D8" w:rsidRDefault="00F82669" w:rsidP="00AA5E43">
      <w:r>
        <w:t>Introducir los datos del proveedor:</w:t>
      </w:r>
    </w:p>
    <w:p w14:paraId="4095B373" w14:textId="01503770" w:rsidR="00F82669" w:rsidRDefault="00F82669" w:rsidP="00AA5E43">
      <w:r>
        <w:rPr>
          <w:noProof/>
        </w:rPr>
        <w:drawing>
          <wp:inline distT="0" distB="0" distL="0" distR="0" wp14:anchorId="62F5A3B5" wp14:editId="0C6E5F71">
            <wp:extent cx="5727700" cy="1136015"/>
            <wp:effectExtent l="0" t="0" r="6350" b="698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7ECD" w14:textId="26B400CA" w:rsidR="00F82669" w:rsidRDefault="00F82669" w:rsidP="00AA5E43"/>
    <w:p w14:paraId="6AB33E33" w14:textId="6B847DC3" w:rsidR="00F82669" w:rsidRDefault="00F82669" w:rsidP="00F82669">
      <w:pPr>
        <w:pStyle w:val="Cuerpo"/>
      </w:pPr>
      <w:r>
        <w:t xml:space="preserve">Buscamos nuestro primer proveedor y validamos con </w:t>
      </w:r>
      <w:proofErr w:type="spellStart"/>
      <w:r>
        <w:t>Intro</w:t>
      </w:r>
      <w:proofErr w:type="spellEnd"/>
      <w:r>
        <w:t>:</w:t>
      </w:r>
    </w:p>
    <w:p w14:paraId="54D98784" w14:textId="3830BF86" w:rsidR="00F82669" w:rsidRDefault="00F82669" w:rsidP="00AA5E43"/>
    <w:p w14:paraId="41305916" w14:textId="2CE30CA9" w:rsidR="00F82669" w:rsidRDefault="00F82669" w:rsidP="00AA5E43">
      <w:r>
        <w:rPr>
          <w:noProof/>
        </w:rPr>
        <w:drawing>
          <wp:inline distT="0" distB="0" distL="0" distR="0" wp14:anchorId="7E2F70DA" wp14:editId="771D2E36">
            <wp:extent cx="5727700" cy="3913505"/>
            <wp:effectExtent l="0" t="0" r="635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6B31" w14:textId="7041E853" w:rsidR="00672098" w:rsidRDefault="00672098" w:rsidP="00AA5E43"/>
    <w:p w14:paraId="2B7ABAD4" w14:textId="700EFE3D" w:rsidR="00672098" w:rsidRDefault="00672098" w:rsidP="00672098">
      <w:pPr>
        <w:pStyle w:val="Cuerpo"/>
      </w:pPr>
      <w:r>
        <w:t>Desde esta pantalla o saliendo a la petición si pinchamos en cabecera podemos introducir la licitación que será igual en todas las peticiones de oferta y nos servirá para poder compararlas:</w:t>
      </w:r>
    </w:p>
    <w:p w14:paraId="0A3C4CB2" w14:textId="4656F6BF" w:rsidR="00672098" w:rsidRDefault="00672098" w:rsidP="00AA5E43"/>
    <w:p w14:paraId="1144CC11" w14:textId="679D02E9" w:rsidR="00672098" w:rsidRDefault="00672098" w:rsidP="00AA5E43">
      <w:r>
        <w:rPr>
          <w:noProof/>
        </w:rPr>
        <w:lastRenderedPageBreak/>
        <w:drawing>
          <wp:inline distT="0" distB="0" distL="0" distR="0" wp14:anchorId="201B6C70" wp14:editId="6F609765">
            <wp:extent cx="5727700" cy="2947035"/>
            <wp:effectExtent l="0" t="0" r="635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004D" w14:textId="1CD6684F" w:rsidR="00F82669" w:rsidRDefault="00F82669" w:rsidP="00AA5E43"/>
    <w:p w14:paraId="686C6C79" w14:textId="51776DE7" w:rsidR="00F82669" w:rsidRDefault="00F82669" w:rsidP="00AA5E43">
      <w:r w:rsidRPr="00F82669">
        <w:t>RFQ22b500</w:t>
      </w:r>
    </w:p>
    <w:p w14:paraId="6DC01793" w14:textId="7D554860" w:rsidR="00CE60A4" w:rsidRDefault="00CE60A4" w:rsidP="00AA5E43"/>
    <w:p w14:paraId="4BC69352" w14:textId="3BAA2BC5" w:rsidR="00CE60A4" w:rsidRDefault="00CE60A4" w:rsidP="00AA5E43">
      <w:r>
        <w:rPr>
          <w:noProof/>
        </w:rPr>
        <w:drawing>
          <wp:inline distT="0" distB="0" distL="0" distR="0" wp14:anchorId="0D62A9FC" wp14:editId="1E51A8C7">
            <wp:extent cx="5722620" cy="25298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F2B8" w14:textId="1F699C0C" w:rsidR="00CE60A4" w:rsidRDefault="00CE60A4" w:rsidP="00AA5E43"/>
    <w:p w14:paraId="70540D54" w14:textId="18215E1B" w:rsidR="00CE60A4" w:rsidRDefault="00CE60A4" w:rsidP="00CE60A4">
      <w:pPr>
        <w:pStyle w:val="Cuerpo"/>
      </w:pPr>
      <w:r>
        <w:t>Grabamos solicitud y nos devuelve un número de documento:</w:t>
      </w:r>
    </w:p>
    <w:p w14:paraId="5323E283" w14:textId="22B597FB" w:rsidR="00CE60A4" w:rsidRDefault="00CE60A4" w:rsidP="00AA5E43"/>
    <w:p w14:paraId="2B942A3D" w14:textId="56ADDF95" w:rsidR="00CE60A4" w:rsidRDefault="00CE60A4" w:rsidP="00AA5E43">
      <w:r>
        <w:rPr>
          <w:noProof/>
        </w:rPr>
        <w:drawing>
          <wp:inline distT="0" distB="0" distL="0" distR="0" wp14:anchorId="7F8CA1AC" wp14:editId="51233440">
            <wp:extent cx="5067300" cy="1095375"/>
            <wp:effectExtent l="0" t="0" r="0" b="952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4785" w14:textId="3664599F" w:rsidR="00CE60A4" w:rsidRDefault="00CE60A4" w:rsidP="00AA5E43"/>
    <w:p w14:paraId="42CEFC9B" w14:textId="5B001A4A" w:rsidR="00CE60A4" w:rsidRDefault="00CE60A4" w:rsidP="00D96491">
      <w:pPr>
        <w:pStyle w:val="Cuerpo"/>
      </w:pPr>
      <w:r>
        <w:t xml:space="preserve">En la pantalla que aparece </w:t>
      </w:r>
      <w:r w:rsidR="00E82A33">
        <w:t xml:space="preserve">“Dirección de proveedor” </w:t>
      </w:r>
      <w:r>
        <w:t>podemos grabar la petición para sucesivos proveedores:</w:t>
      </w:r>
    </w:p>
    <w:p w14:paraId="2B04107A" w14:textId="3DC7C825" w:rsidR="00CE60A4" w:rsidRDefault="00E82A33" w:rsidP="00AA5E43">
      <w:r>
        <w:rPr>
          <w:noProof/>
        </w:rPr>
        <w:lastRenderedPageBreak/>
        <w:drawing>
          <wp:inline distT="0" distB="0" distL="0" distR="0" wp14:anchorId="5627C1F8" wp14:editId="14348465">
            <wp:extent cx="5727700" cy="272669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17AF" w14:textId="53A76C8A" w:rsidR="00E82A33" w:rsidRDefault="00E82A33" w:rsidP="00AA5E43"/>
    <w:p w14:paraId="58FBD8E0" w14:textId="641CFD89" w:rsidR="00E82A33" w:rsidRDefault="00E82A33" w:rsidP="00E82A33">
      <w:pPr>
        <w:pStyle w:val="Cuerpo"/>
      </w:pPr>
      <w:r>
        <w:t>Comprobamos que en la cabecera aparezca la misma licitación y grabamos:</w:t>
      </w:r>
    </w:p>
    <w:p w14:paraId="47375027" w14:textId="300ACAC6" w:rsidR="00E82A33" w:rsidRDefault="00E82A33" w:rsidP="00E82A33">
      <w:pPr>
        <w:pStyle w:val="Cuerpo"/>
      </w:pPr>
    </w:p>
    <w:p w14:paraId="2911E945" w14:textId="5CBEF01F" w:rsidR="00E82A33" w:rsidRDefault="00E82A33" w:rsidP="00E82A33">
      <w:pPr>
        <w:pStyle w:val="Cuerpo"/>
      </w:pPr>
      <w:r>
        <w:rPr>
          <w:noProof/>
        </w:rPr>
        <w:drawing>
          <wp:inline distT="0" distB="0" distL="0" distR="0" wp14:anchorId="339AB347" wp14:editId="50DC7160">
            <wp:extent cx="4991100" cy="495300"/>
            <wp:effectExtent l="0" t="0" r="0" b="0"/>
            <wp:docPr id="41" name="Imagen 41" descr="Imagen que contiene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Pizar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A9B" w14:textId="61B3D1E0" w:rsidR="00D67EA5" w:rsidRDefault="00D67EA5" w:rsidP="00E82A33">
      <w:pPr>
        <w:pStyle w:val="Cuerpo"/>
      </w:pPr>
    </w:p>
    <w:p w14:paraId="4A8768D9" w14:textId="78A1309A" w:rsidR="00D67EA5" w:rsidRDefault="00D67EA5" w:rsidP="00E82A33">
      <w:pPr>
        <w:pStyle w:val="Cuerpo"/>
      </w:pPr>
      <w:r>
        <w:t xml:space="preserve">Para generar </w:t>
      </w:r>
      <w:proofErr w:type="spellStart"/>
      <w:r>
        <w:t>pdf</w:t>
      </w:r>
      <w:proofErr w:type="spellEnd"/>
      <w:r>
        <w:t xml:space="preserve"> con la petición usamos la transacción ME42, buscamos la petición y pinchamos sobre el icono de impresora (pasar a mensajes)</w:t>
      </w:r>
    </w:p>
    <w:p w14:paraId="5AD26A5F" w14:textId="5547A40A" w:rsidR="00D67EA5" w:rsidRDefault="00D67EA5" w:rsidP="00E82A33">
      <w:pPr>
        <w:pStyle w:val="Cuerpo"/>
      </w:pPr>
    </w:p>
    <w:p w14:paraId="386CF231" w14:textId="27D8DE84" w:rsidR="00D67EA5" w:rsidRDefault="00D67EA5" w:rsidP="00E82A33">
      <w:pPr>
        <w:pStyle w:val="Cuerpo"/>
      </w:pPr>
      <w:r>
        <w:rPr>
          <w:noProof/>
        </w:rPr>
        <w:drawing>
          <wp:inline distT="0" distB="0" distL="0" distR="0" wp14:anchorId="4D5EB97E" wp14:editId="353D7126">
            <wp:extent cx="5727700" cy="1751965"/>
            <wp:effectExtent l="0" t="0" r="635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2E2B" w14:textId="3DDEE03B" w:rsidR="00D67EA5" w:rsidRDefault="00D67EA5" w:rsidP="00E82A33">
      <w:pPr>
        <w:pStyle w:val="Cuerpo"/>
      </w:pPr>
    </w:p>
    <w:p w14:paraId="4E49977B" w14:textId="5F32CEA4" w:rsidR="00D67EA5" w:rsidRDefault="00D67EA5" w:rsidP="00E82A33">
      <w:pPr>
        <w:pStyle w:val="Cuerpo"/>
      </w:pPr>
      <w:r>
        <w:t xml:space="preserve">Introducimos un nuevo mensaje NEU Salida en impresora y el idioma y pulsamos </w:t>
      </w:r>
      <w:proofErr w:type="spellStart"/>
      <w:r>
        <w:t>intro</w:t>
      </w:r>
      <w:proofErr w:type="spellEnd"/>
      <w:r>
        <w:t xml:space="preserve"> para validar</w:t>
      </w:r>
      <w:r w:rsidR="00C708CC">
        <w:t xml:space="preserve"> resto valores:</w:t>
      </w:r>
    </w:p>
    <w:p w14:paraId="0F599E64" w14:textId="18200273" w:rsidR="00D67EA5" w:rsidRDefault="00C708CC" w:rsidP="00E82A33">
      <w:pPr>
        <w:pStyle w:val="Cuerpo"/>
      </w:pPr>
      <w:r>
        <w:rPr>
          <w:noProof/>
        </w:rPr>
        <w:lastRenderedPageBreak/>
        <w:drawing>
          <wp:inline distT="0" distB="0" distL="0" distR="0" wp14:anchorId="06236F56" wp14:editId="4BE7D695">
            <wp:extent cx="5727700" cy="2300605"/>
            <wp:effectExtent l="0" t="0" r="635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1DF0" w14:textId="1F0AB3F8" w:rsidR="00D67EA5" w:rsidRDefault="00D67EA5" w:rsidP="00E82A33">
      <w:pPr>
        <w:pStyle w:val="Cuerpo"/>
      </w:pPr>
      <w:r>
        <w:t>Después con doble clic sobre la línea indicamos salida inmediata y destino LOCL</w:t>
      </w:r>
    </w:p>
    <w:p w14:paraId="78A701CA" w14:textId="5699F188" w:rsidR="00C708CC" w:rsidRDefault="00C708CC" w:rsidP="00E82A33">
      <w:pPr>
        <w:pStyle w:val="Cuerpo"/>
      </w:pPr>
    </w:p>
    <w:p w14:paraId="6AD3C1CD" w14:textId="3B2E5D31" w:rsidR="00C708CC" w:rsidRDefault="00C708CC" w:rsidP="00E82A33">
      <w:pPr>
        <w:pStyle w:val="Cuerpo"/>
      </w:pPr>
      <w:r>
        <w:rPr>
          <w:noProof/>
        </w:rPr>
        <w:drawing>
          <wp:inline distT="0" distB="0" distL="0" distR="0" wp14:anchorId="2D95AA29" wp14:editId="53D74504">
            <wp:extent cx="5715000" cy="42672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050D" w14:textId="561D44C5" w:rsidR="00C708CC" w:rsidRDefault="00C708CC" w:rsidP="00E82A33">
      <w:pPr>
        <w:pStyle w:val="Cuerpo"/>
      </w:pPr>
    </w:p>
    <w:p w14:paraId="64DA8EF3" w14:textId="57139E5C" w:rsidR="00C708CC" w:rsidRDefault="00C708CC" w:rsidP="00C708CC">
      <w:pPr>
        <w:pStyle w:val="Cuerpo"/>
      </w:pPr>
      <w:r>
        <w:t>Volvemos atrás y pulsamos guardar. Nos aparece la pantalla de creación, seleccionamos enviar inmediatamente:</w:t>
      </w:r>
    </w:p>
    <w:p w14:paraId="412A2C01" w14:textId="09E6FAB5" w:rsidR="00C708CC" w:rsidRDefault="00C708CC" w:rsidP="00C708CC">
      <w:pPr>
        <w:pStyle w:val="Cuerpo"/>
      </w:pPr>
    </w:p>
    <w:p w14:paraId="7D2CAB25" w14:textId="2B835FAB" w:rsidR="00C708CC" w:rsidRDefault="00C708CC" w:rsidP="00C708CC">
      <w:pPr>
        <w:pStyle w:val="Cuerpo"/>
      </w:pPr>
      <w:r>
        <w:rPr>
          <w:noProof/>
        </w:rPr>
        <w:lastRenderedPageBreak/>
        <w:drawing>
          <wp:inline distT="0" distB="0" distL="0" distR="0" wp14:anchorId="48CE6095" wp14:editId="304B1B51">
            <wp:extent cx="5727700" cy="2604770"/>
            <wp:effectExtent l="0" t="0" r="635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6B3A" w14:textId="26AF1973" w:rsidR="00E82A33" w:rsidRDefault="00E82A33" w:rsidP="00AA5E43"/>
    <w:p w14:paraId="26700514" w14:textId="327FA1DD" w:rsidR="00C708CC" w:rsidRDefault="00C708CC" w:rsidP="00AA5E43"/>
    <w:p w14:paraId="65716DB4" w14:textId="2EB8DF2E" w:rsidR="00C708CC" w:rsidRDefault="00C708CC" w:rsidP="00AA5E43">
      <w:r>
        <w:t xml:space="preserve">Volvemos de nuevo atrás y al guardar aparece ventana emergente para </w:t>
      </w:r>
      <w:r w:rsidR="00856625">
        <w:t>generar</w:t>
      </w:r>
      <w:r>
        <w:t xml:space="preserve"> </w:t>
      </w:r>
      <w:r w:rsidR="00856625">
        <w:t xml:space="preserve">el </w:t>
      </w:r>
      <w:proofErr w:type="spellStart"/>
      <w:r w:rsidR="00856625">
        <w:t>pdf</w:t>
      </w:r>
      <w:proofErr w:type="spellEnd"/>
      <w:r>
        <w:t>:</w:t>
      </w:r>
    </w:p>
    <w:p w14:paraId="1FD08019" w14:textId="1CCF00CC" w:rsidR="00C708CC" w:rsidRDefault="00C708CC" w:rsidP="00AA5E43"/>
    <w:p w14:paraId="4C5E510C" w14:textId="5F72A0AB" w:rsidR="00C708CC" w:rsidRDefault="00856625" w:rsidP="00856625">
      <w:pPr>
        <w:jc w:val="center"/>
      </w:pPr>
      <w:r>
        <w:rPr>
          <w:noProof/>
        </w:rPr>
        <w:drawing>
          <wp:inline distT="0" distB="0" distL="0" distR="0" wp14:anchorId="4B8A9C35" wp14:editId="6B9A6750">
            <wp:extent cx="3837940" cy="2675921"/>
            <wp:effectExtent l="0" t="0" r="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6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F330" w14:textId="77777777" w:rsidR="00CE60A4" w:rsidRDefault="00CE60A4" w:rsidP="00AA5E43"/>
    <w:p w14:paraId="21C8D0D4" w14:textId="300014DB" w:rsidR="00F82669" w:rsidRDefault="00F82669" w:rsidP="00AA5E43"/>
    <w:p w14:paraId="0E2CE61C" w14:textId="0A08F62B" w:rsidR="00F82669" w:rsidRDefault="00856625" w:rsidP="00856625">
      <w:pPr>
        <w:jc w:val="right"/>
      </w:pPr>
      <w:r w:rsidRPr="00A53333">
        <w:rPr>
          <w:noProof/>
          <w:bdr w:val="single" w:sz="4" w:space="0" w:color="auto"/>
        </w:rPr>
        <w:lastRenderedPageBreak/>
        <w:drawing>
          <wp:inline distT="0" distB="0" distL="0" distR="0" wp14:anchorId="2B8E3669" wp14:editId="71D5036C">
            <wp:extent cx="5419725" cy="7639050"/>
            <wp:effectExtent l="19050" t="19050" r="28575" b="1905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639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>
                      <a:softEdge rad="76200"/>
                    </a:effectLst>
                  </pic:spPr>
                </pic:pic>
              </a:graphicData>
            </a:graphic>
          </wp:inline>
        </w:drawing>
      </w:r>
    </w:p>
    <w:p w14:paraId="14D88007" w14:textId="366DF8F5" w:rsidR="008400D1" w:rsidRDefault="008400D1" w:rsidP="00856625">
      <w:pPr>
        <w:jc w:val="right"/>
      </w:pPr>
    </w:p>
    <w:p w14:paraId="33F48E2B" w14:textId="61729503" w:rsidR="008400D1" w:rsidRDefault="008400D1" w:rsidP="00F505D0">
      <w:pPr>
        <w:pStyle w:val="Cuerpo"/>
      </w:pPr>
      <w:r>
        <w:t>Con la transacción SP01 accedemos a pool de impresión por si necesitamos imprimirlo más veces.</w:t>
      </w:r>
    </w:p>
    <w:p w14:paraId="03CB853C" w14:textId="31C30CEA" w:rsidR="00F505D0" w:rsidRDefault="00F505D0" w:rsidP="00F505D0">
      <w:pPr>
        <w:pStyle w:val="Cuerpo"/>
      </w:pPr>
    </w:p>
    <w:p w14:paraId="035F1E11" w14:textId="21089022" w:rsidR="00F505D0" w:rsidRDefault="00F505D0" w:rsidP="00B05D5F">
      <w:pPr>
        <w:pStyle w:val="Ttulo1"/>
      </w:pPr>
      <w:r>
        <w:t>2. R</w:t>
      </w:r>
      <w:r w:rsidR="00B05D5F">
        <w:t>egistro de Oferta Recibida</w:t>
      </w:r>
    </w:p>
    <w:p w14:paraId="6526CCF1" w14:textId="66C854B1" w:rsidR="00F505D0" w:rsidRDefault="00F505D0" w:rsidP="00F505D0">
      <w:pPr>
        <w:pStyle w:val="Cuerpo"/>
      </w:pPr>
    </w:p>
    <w:p w14:paraId="0A2235A2" w14:textId="0B7BEC68" w:rsidR="00F505D0" w:rsidRDefault="00F505D0" w:rsidP="00F505D0">
      <w:pPr>
        <w:pStyle w:val="Cuerpo"/>
      </w:pPr>
      <w:r>
        <w:t>Transacción ME47</w:t>
      </w:r>
    </w:p>
    <w:p w14:paraId="2C290D33" w14:textId="3DEC38F1" w:rsidR="00F505D0" w:rsidRDefault="00F505D0" w:rsidP="00F505D0">
      <w:pPr>
        <w:pStyle w:val="Cuerpo"/>
      </w:pPr>
    </w:p>
    <w:p w14:paraId="2A51401B" w14:textId="7C286DD4" w:rsidR="00F505D0" w:rsidRDefault="00F505D0" w:rsidP="00F505D0">
      <w:pPr>
        <w:pStyle w:val="Cuerpo"/>
      </w:pPr>
      <w:r>
        <w:t>Buscar oferta e introducir el precio de los productos y grabar.</w:t>
      </w:r>
    </w:p>
    <w:p w14:paraId="6F84C909" w14:textId="54216451" w:rsidR="00F505D0" w:rsidRDefault="00F505D0" w:rsidP="00F505D0">
      <w:pPr>
        <w:pStyle w:val="Cuerpo"/>
      </w:pPr>
    </w:p>
    <w:p w14:paraId="20124F9E" w14:textId="18C0D530" w:rsidR="00F505D0" w:rsidRDefault="00F505D0" w:rsidP="00F505D0">
      <w:pPr>
        <w:pStyle w:val="Cuerpo"/>
      </w:pPr>
      <w:r>
        <w:rPr>
          <w:noProof/>
        </w:rPr>
        <w:drawing>
          <wp:inline distT="0" distB="0" distL="0" distR="0" wp14:anchorId="30503284" wp14:editId="3540F9ED">
            <wp:extent cx="5727700" cy="1565910"/>
            <wp:effectExtent l="0" t="0" r="6350" b="0"/>
            <wp:docPr id="50" name="Imagen 5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5A7B" w14:textId="5E77AC78" w:rsidR="00F505D0" w:rsidRDefault="00F505D0" w:rsidP="00F505D0">
      <w:pPr>
        <w:pStyle w:val="Cuerpo"/>
      </w:pPr>
    </w:p>
    <w:p w14:paraId="30206C8F" w14:textId="16C8D75D" w:rsidR="00F505D0" w:rsidRDefault="00F505D0" w:rsidP="00F505D0">
      <w:pPr>
        <w:pStyle w:val="Cuerpo"/>
      </w:pPr>
      <w:r>
        <w:t>Si tiene algún descuento individual por producto lo introduciremos a través de posición-&gt;condiciones (solo afecta a la línea de oferta seleccionada)</w:t>
      </w:r>
    </w:p>
    <w:p w14:paraId="31FABC3D" w14:textId="7B144580" w:rsidR="00F505D0" w:rsidRDefault="00F505D0" w:rsidP="00F505D0">
      <w:pPr>
        <w:pStyle w:val="Cuerpo"/>
      </w:pPr>
    </w:p>
    <w:p w14:paraId="53BB3B6E" w14:textId="1A81B3BE" w:rsidR="00F505D0" w:rsidRDefault="00F505D0" w:rsidP="00F505D0">
      <w:pPr>
        <w:pStyle w:val="Cuerpo"/>
      </w:pPr>
      <w:r>
        <w:rPr>
          <w:noProof/>
        </w:rPr>
        <w:drawing>
          <wp:inline distT="0" distB="0" distL="0" distR="0" wp14:anchorId="221DD320" wp14:editId="139C1E2E">
            <wp:extent cx="5727700" cy="2087245"/>
            <wp:effectExtent l="0" t="0" r="635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48ED" w14:textId="36CFA22F" w:rsidR="009B31CC" w:rsidRDefault="009B31CC" w:rsidP="00F505D0">
      <w:pPr>
        <w:pStyle w:val="Cuerpo"/>
      </w:pPr>
    </w:p>
    <w:p w14:paraId="4BF49457" w14:textId="408C752B" w:rsidR="009B31CC" w:rsidRDefault="009B31CC" w:rsidP="00F505D0">
      <w:pPr>
        <w:pStyle w:val="Cuerpo"/>
      </w:pPr>
      <w:r>
        <w:t>Si la condición de descuento/recargo afecta a toda la oferta se introduce desde cabecera-&gt;condiciones de cabecera</w:t>
      </w:r>
    </w:p>
    <w:p w14:paraId="67A4CDC8" w14:textId="38777070" w:rsidR="009B31CC" w:rsidRDefault="009B31CC" w:rsidP="00F505D0">
      <w:pPr>
        <w:pStyle w:val="Cuerpo"/>
      </w:pPr>
    </w:p>
    <w:p w14:paraId="5921390D" w14:textId="087E7B4E" w:rsidR="009B31CC" w:rsidRDefault="009B31CC" w:rsidP="00F505D0">
      <w:pPr>
        <w:pStyle w:val="Cuerpo"/>
      </w:pPr>
      <w:r>
        <w:rPr>
          <w:noProof/>
        </w:rPr>
        <w:lastRenderedPageBreak/>
        <w:drawing>
          <wp:inline distT="0" distB="0" distL="0" distR="0" wp14:anchorId="11DBC0ED" wp14:editId="3E5C5912">
            <wp:extent cx="5722620" cy="18440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18A7" w14:textId="63B7BD25" w:rsidR="00CB307B" w:rsidRDefault="00CB307B" w:rsidP="00F505D0">
      <w:pPr>
        <w:pStyle w:val="Cuerpo"/>
      </w:pPr>
    </w:p>
    <w:p w14:paraId="1AE025A9" w14:textId="21FB4F27" w:rsidR="00CB307B" w:rsidRDefault="00CB307B" w:rsidP="00F505D0">
      <w:pPr>
        <w:pStyle w:val="Cuerpo"/>
      </w:pPr>
      <w:r>
        <w:rPr>
          <w:noProof/>
        </w:rPr>
        <w:drawing>
          <wp:inline distT="0" distB="0" distL="0" distR="0" wp14:anchorId="45ECAF79" wp14:editId="38D23864">
            <wp:extent cx="5722620" cy="15773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949" w14:textId="5BC03F3F" w:rsidR="00052F09" w:rsidRDefault="00052F09" w:rsidP="00F505D0">
      <w:pPr>
        <w:pStyle w:val="Cuerpo"/>
      </w:pPr>
    </w:p>
    <w:p w14:paraId="794749E5" w14:textId="017170A4" w:rsidR="00052F09" w:rsidRDefault="00052F09" w:rsidP="00F505D0">
      <w:pPr>
        <w:pStyle w:val="Cuerpo"/>
      </w:pPr>
      <w:r>
        <w:rPr>
          <w:noProof/>
        </w:rPr>
        <w:drawing>
          <wp:inline distT="0" distB="0" distL="0" distR="0" wp14:anchorId="0BD12009" wp14:editId="29851C1C">
            <wp:extent cx="5727700" cy="2781935"/>
            <wp:effectExtent l="0" t="0" r="6350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0031" w14:textId="734355FA" w:rsidR="00D96491" w:rsidRDefault="00D96491" w:rsidP="00F505D0">
      <w:pPr>
        <w:pStyle w:val="Cuerpo"/>
      </w:pPr>
    </w:p>
    <w:p w14:paraId="648E6460" w14:textId="1122B513" w:rsidR="00D96491" w:rsidRDefault="00BC72C0" w:rsidP="00BC72C0">
      <w:pPr>
        <w:pStyle w:val="Ttulo1"/>
      </w:pPr>
      <w:r>
        <w:t>3</w:t>
      </w:r>
      <w:r w:rsidR="00D96491">
        <w:t xml:space="preserve">. </w:t>
      </w:r>
      <w:r w:rsidR="00D96491">
        <w:t>Comparación de ofertas</w:t>
      </w:r>
    </w:p>
    <w:p w14:paraId="28F49AAC" w14:textId="4FED3456" w:rsidR="00D96491" w:rsidRDefault="00D96491" w:rsidP="00D96491">
      <w:pPr>
        <w:pStyle w:val="Cuerpo"/>
      </w:pPr>
      <w:r>
        <w:t xml:space="preserve">Transacción </w:t>
      </w:r>
      <w:r>
        <w:t>ME49</w:t>
      </w:r>
    </w:p>
    <w:p w14:paraId="59FDA9EC" w14:textId="736CA50A" w:rsidR="00D96491" w:rsidRDefault="00D96491" w:rsidP="00D96491">
      <w:pPr>
        <w:pStyle w:val="Cuerpo"/>
      </w:pPr>
    </w:p>
    <w:p w14:paraId="2A045676" w14:textId="58C889D0" w:rsidR="00D96491" w:rsidRDefault="00D96491" w:rsidP="00D96491">
      <w:pPr>
        <w:pStyle w:val="Cuerpo"/>
      </w:pPr>
      <w:r>
        <w:t>Indicamos la organización y el número de licitación anteriormente indicado:</w:t>
      </w:r>
    </w:p>
    <w:p w14:paraId="205BD378" w14:textId="7DCC7370" w:rsidR="00D96491" w:rsidRDefault="00D96491" w:rsidP="00D96491">
      <w:pPr>
        <w:pStyle w:val="Cuerpo"/>
      </w:pPr>
    </w:p>
    <w:p w14:paraId="27758F84" w14:textId="7847C3EE" w:rsidR="00D96491" w:rsidRDefault="00D96491" w:rsidP="00D96491">
      <w:pPr>
        <w:pStyle w:val="Cuerpo"/>
      </w:pPr>
      <w:r>
        <w:rPr>
          <w:noProof/>
        </w:rPr>
        <w:lastRenderedPageBreak/>
        <w:drawing>
          <wp:inline distT="0" distB="0" distL="0" distR="0" wp14:anchorId="1B2FC43A" wp14:editId="05488D35">
            <wp:extent cx="5727700" cy="2338705"/>
            <wp:effectExtent l="0" t="0" r="6350" b="4445"/>
            <wp:docPr id="55" name="Imagen 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6783" w14:textId="1973F5B8" w:rsidR="00F6253E" w:rsidRDefault="00F6253E" w:rsidP="00D96491">
      <w:pPr>
        <w:pStyle w:val="Cuerpo"/>
      </w:pPr>
    </w:p>
    <w:p w14:paraId="10A64154" w14:textId="468D7134" w:rsidR="00F6253E" w:rsidRDefault="00F6253E" w:rsidP="00D96491">
      <w:pPr>
        <w:pStyle w:val="Cuerpo"/>
      </w:pPr>
      <w:r>
        <w:t>Podemos verificar cuál es la oferta más económica:</w:t>
      </w:r>
    </w:p>
    <w:p w14:paraId="3B3CB387" w14:textId="22C02181" w:rsidR="00F6253E" w:rsidRDefault="00F6253E" w:rsidP="00D96491">
      <w:pPr>
        <w:pStyle w:val="Cuerpo"/>
      </w:pPr>
    </w:p>
    <w:p w14:paraId="3FD21513" w14:textId="06E96C10" w:rsidR="00F6253E" w:rsidRDefault="00F6253E" w:rsidP="00D96491">
      <w:pPr>
        <w:pStyle w:val="Cuerpo"/>
      </w:pPr>
      <w:r>
        <w:rPr>
          <w:noProof/>
        </w:rPr>
        <w:drawing>
          <wp:inline distT="0" distB="0" distL="0" distR="0" wp14:anchorId="5AD08012" wp14:editId="3B52D739">
            <wp:extent cx="5727700" cy="3663315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652C" w14:textId="3FB01057" w:rsidR="00F6253E" w:rsidRDefault="00F6253E" w:rsidP="00D96491">
      <w:pPr>
        <w:pStyle w:val="Cuerpo"/>
      </w:pPr>
    </w:p>
    <w:p w14:paraId="606FAAAD" w14:textId="6B9CD9C6" w:rsidR="00F6253E" w:rsidRDefault="00F6253E" w:rsidP="00D96491">
      <w:pPr>
        <w:pStyle w:val="Cuerpo"/>
      </w:pPr>
      <w:r>
        <w:t xml:space="preserve">En la oferta que no vamos a aceptar podemos rechazar los materiales pinchando sobre el numero documento oferta a rechazar, luego en la línea de cada material y marcando el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IndComRech</w:t>
      </w:r>
      <w:proofErr w:type="spellEnd"/>
      <w:r>
        <w:t xml:space="preserve"> y grabar.</w:t>
      </w:r>
    </w:p>
    <w:p w14:paraId="7B5B7058" w14:textId="7DF1E410" w:rsidR="00F6253E" w:rsidRDefault="00F6253E" w:rsidP="00D96491">
      <w:pPr>
        <w:pStyle w:val="Cuerpo"/>
      </w:pPr>
    </w:p>
    <w:p w14:paraId="43C74302" w14:textId="59B4CD30" w:rsidR="00F6253E" w:rsidRDefault="00F6253E" w:rsidP="00D96491">
      <w:pPr>
        <w:pStyle w:val="Cuerpo"/>
      </w:pPr>
      <w:r>
        <w:rPr>
          <w:noProof/>
        </w:rPr>
        <w:lastRenderedPageBreak/>
        <w:drawing>
          <wp:inline distT="0" distB="0" distL="0" distR="0" wp14:anchorId="2F262C6B" wp14:editId="6CB9D4F9">
            <wp:extent cx="5722620" cy="50215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9151" w14:textId="4A4392F6" w:rsidR="00BC72C0" w:rsidRDefault="00BC72C0" w:rsidP="00D96491">
      <w:pPr>
        <w:pStyle w:val="Cuerpo"/>
      </w:pPr>
    </w:p>
    <w:p w14:paraId="2C495E1A" w14:textId="4BD21B3A" w:rsidR="00BC72C0" w:rsidRDefault="00BC72C0" w:rsidP="00BC72C0">
      <w:pPr>
        <w:pStyle w:val="Ttulo1"/>
      </w:pPr>
      <w:proofErr w:type="gramStart"/>
      <w:r>
        <w:t>4 .</w:t>
      </w:r>
      <w:proofErr w:type="gramEnd"/>
      <w:r>
        <w:t xml:space="preserve"> </w:t>
      </w:r>
      <w:r>
        <w:t>Pedido de compras (aceptación oferta)</w:t>
      </w:r>
    </w:p>
    <w:p w14:paraId="7E9372AC" w14:textId="77777777" w:rsidR="00BC72C0" w:rsidRDefault="00BC72C0" w:rsidP="00BC72C0">
      <w:pPr>
        <w:pStyle w:val="Cuerpo"/>
      </w:pPr>
    </w:p>
    <w:p w14:paraId="7EDACC44" w14:textId="72BE3CB3" w:rsidR="00BC72C0" w:rsidRDefault="00BC72C0" w:rsidP="00BC72C0">
      <w:pPr>
        <w:pStyle w:val="Cuerpo"/>
      </w:pPr>
      <w:r>
        <w:t>Transacción</w:t>
      </w:r>
      <w:r>
        <w:t xml:space="preserve"> ME21N</w:t>
      </w:r>
    </w:p>
    <w:p w14:paraId="072B84EF" w14:textId="2B977980" w:rsidR="00F173EF" w:rsidRDefault="00F173EF" w:rsidP="00BC72C0">
      <w:pPr>
        <w:pStyle w:val="Cuerpo"/>
      </w:pPr>
    </w:p>
    <w:p w14:paraId="6D1CF193" w14:textId="53262986" w:rsidR="00F173EF" w:rsidRDefault="00F173EF" w:rsidP="00BC72C0">
      <w:pPr>
        <w:pStyle w:val="Cuerpo"/>
      </w:pPr>
      <w:r>
        <w:t>Buscamos nuestra oferta</w:t>
      </w:r>
    </w:p>
    <w:p w14:paraId="7A13E3A0" w14:textId="68106B2E" w:rsidR="00F173EF" w:rsidRDefault="00F173EF" w:rsidP="00BC72C0">
      <w:pPr>
        <w:pStyle w:val="Cuerpo"/>
      </w:pPr>
    </w:p>
    <w:p w14:paraId="58ECBFDE" w14:textId="28B6C3A9" w:rsidR="00F173EF" w:rsidRDefault="00F173EF" w:rsidP="00BC72C0">
      <w:pPr>
        <w:pStyle w:val="Cuerpo"/>
      </w:pPr>
      <w:r>
        <w:rPr>
          <w:noProof/>
        </w:rPr>
        <w:lastRenderedPageBreak/>
        <w:drawing>
          <wp:inline distT="0" distB="0" distL="0" distR="0" wp14:anchorId="11270EFC" wp14:editId="25E04B55">
            <wp:extent cx="5722620" cy="37414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C766" w14:textId="64C47EA0" w:rsidR="00F173EF" w:rsidRDefault="00F173EF" w:rsidP="00BC72C0">
      <w:pPr>
        <w:pStyle w:val="Cuerpo"/>
      </w:pPr>
      <w:r>
        <w:rPr>
          <w:noProof/>
        </w:rPr>
        <w:drawing>
          <wp:inline distT="0" distB="0" distL="0" distR="0" wp14:anchorId="613ABA42" wp14:editId="50E743F0">
            <wp:extent cx="5727700" cy="3897630"/>
            <wp:effectExtent l="0" t="0" r="6350" b="7620"/>
            <wp:docPr id="58" name="Imagen 5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C99" w14:textId="7EC7F6F6" w:rsidR="00BC72C0" w:rsidRDefault="00BC72C0" w:rsidP="00D96491">
      <w:pPr>
        <w:pStyle w:val="Cuerpo"/>
      </w:pPr>
    </w:p>
    <w:p w14:paraId="585A2FBB" w14:textId="65DFACCF" w:rsidR="0005384F" w:rsidRPr="0005384F" w:rsidRDefault="0005384F" w:rsidP="0005384F">
      <w:pPr>
        <w:pStyle w:val="Cuerpo"/>
      </w:pPr>
      <w:r w:rsidRPr="0005384F">
        <w:t>Arrastramos artículos al pedido:</w:t>
      </w:r>
    </w:p>
    <w:p w14:paraId="77AE6073" w14:textId="1B1A9DB8" w:rsidR="00F6253E" w:rsidRDefault="00F6253E" w:rsidP="00D96491">
      <w:pPr>
        <w:pStyle w:val="Cuerpo"/>
      </w:pPr>
    </w:p>
    <w:p w14:paraId="67216340" w14:textId="1EBC2ED6" w:rsidR="00F6253E" w:rsidRDefault="0005384F" w:rsidP="00D96491">
      <w:pPr>
        <w:pStyle w:val="Cuerpo"/>
      </w:pPr>
      <w:r>
        <w:rPr>
          <w:noProof/>
        </w:rPr>
        <w:lastRenderedPageBreak/>
        <w:drawing>
          <wp:inline distT="0" distB="0" distL="0" distR="0" wp14:anchorId="26DF03C8" wp14:editId="1163876D">
            <wp:extent cx="5722620" cy="34137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8303" w14:textId="68ADE588" w:rsidR="0005384F" w:rsidRDefault="0005384F" w:rsidP="00D96491">
      <w:pPr>
        <w:pStyle w:val="Cuerpo"/>
      </w:pPr>
      <w:r>
        <w:rPr>
          <w:noProof/>
        </w:rPr>
        <w:drawing>
          <wp:inline distT="0" distB="0" distL="0" distR="0" wp14:anchorId="51906C3B" wp14:editId="02328F3E">
            <wp:extent cx="5727700" cy="4254500"/>
            <wp:effectExtent l="0" t="0" r="6350" b="0"/>
            <wp:docPr id="61" name="Imagen 6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275" w14:textId="6F0CAD9B" w:rsidR="0005384F" w:rsidRDefault="0005384F" w:rsidP="00D96491">
      <w:pPr>
        <w:pStyle w:val="Cuerpo"/>
      </w:pPr>
    </w:p>
    <w:p w14:paraId="546D0FEA" w14:textId="2685ADB5" w:rsidR="0005384F" w:rsidRDefault="0005384F" w:rsidP="00D96491">
      <w:pPr>
        <w:pStyle w:val="Cuerpo"/>
      </w:pPr>
      <w:r>
        <w:t>Arrastramos hasta el carrito el material:</w:t>
      </w:r>
    </w:p>
    <w:p w14:paraId="7165BC1D" w14:textId="66EE89B0" w:rsidR="0005384F" w:rsidRDefault="0005384F" w:rsidP="00D96491">
      <w:pPr>
        <w:pStyle w:val="Cuerpo"/>
      </w:pPr>
    </w:p>
    <w:p w14:paraId="6825072B" w14:textId="6594FCBE" w:rsidR="0005384F" w:rsidRDefault="0005384F" w:rsidP="00D96491">
      <w:pPr>
        <w:pStyle w:val="Cuerpo"/>
      </w:pPr>
      <w:r>
        <w:rPr>
          <w:noProof/>
        </w:rPr>
        <w:drawing>
          <wp:inline distT="0" distB="0" distL="0" distR="0" wp14:anchorId="65D214A3" wp14:editId="70577206">
            <wp:extent cx="5722620" cy="19888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E336" w14:textId="60094E74" w:rsidR="00DA0022" w:rsidRDefault="00DA0022" w:rsidP="00D96491">
      <w:pPr>
        <w:pStyle w:val="Cuerpo"/>
      </w:pPr>
    </w:p>
    <w:p w14:paraId="5DF7B77F" w14:textId="77777777" w:rsidR="00DA0022" w:rsidRDefault="00DA0022" w:rsidP="00D96491">
      <w:pPr>
        <w:pStyle w:val="Cuerpo"/>
      </w:pPr>
      <w:r>
        <w:t>Introducimos el centro y grabamos.</w:t>
      </w:r>
    </w:p>
    <w:p w14:paraId="6376381D" w14:textId="2333F07B" w:rsidR="00DA0022" w:rsidRDefault="00DA0022" w:rsidP="00D96491">
      <w:pPr>
        <w:pStyle w:val="Cuerpo"/>
      </w:pPr>
      <w:r>
        <w:rPr>
          <w:noProof/>
        </w:rPr>
        <w:drawing>
          <wp:inline distT="0" distB="0" distL="0" distR="0" wp14:anchorId="1A9D5B4E" wp14:editId="21C470CA">
            <wp:extent cx="4657725" cy="638175"/>
            <wp:effectExtent l="0" t="0" r="9525" b="9525"/>
            <wp:docPr id="63" name="Imagen 6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DCF" w14:textId="77777777" w:rsidR="00DA0022" w:rsidRDefault="00DA0022" w:rsidP="00D96491">
      <w:pPr>
        <w:pStyle w:val="Cuerpo"/>
      </w:pPr>
    </w:p>
    <w:p w14:paraId="6EB8D958" w14:textId="2704D3E6" w:rsidR="00DA0022" w:rsidRDefault="00DA0022" w:rsidP="00D96491">
      <w:pPr>
        <w:pStyle w:val="Cuerpo"/>
      </w:pPr>
      <w:r>
        <w:t>Podemos incorporar texto a nuestro pedido para su inclusión como nota en el mismo a través de cabecera -&gt;textos de cabecera</w:t>
      </w:r>
    </w:p>
    <w:p w14:paraId="7F41F611" w14:textId="2089F060" w:rsidR="001F6226" w:rsidRDefault="001F6226" w:rsidP="00D96491">
      <w:pPr>
        <w:pStyle w:val="Cuerpo"/>
      </w:pPr>
    </w:p>
    <w:p w14:paraId="66D752A3" w14:textId="670218D0" w:rsidR="001F6226" w:rsidRDefault="001F6226" w:rsidP="00D96491">
      <w:pPr>
        <w:pStyle w:val="Cuerpo"/>
      </w:pPr>
      <w:r>
        <w:t>Y podemos imprimir el pedido a través de mensajes tal y como hicimos con la petición. (Si has perdido el pedido puedes primero buscarlo y pinchar en el botón de modificar para que permita grabar el mensaje de impresión)</w:t>
      </w:r>
    </w:p>
    <w:p w14:paraId="567ECA4A" w14:textId="592353D8" w:rsidR="001F6226" w:rsidRDefault="001F6226" w:rsidP="00D96491">
      <w:pPr>
        <w:pStyle w:val="Cuerpo"/>
      </w:pPr>
    </w:p>
    <w:p w14:paraId="3B5472F1" w14:textId="110F8C4B" w:rsidR="001F6226" w:rsidRDefault="001F6226" w:rsidP="00D96491">
      <w:pPr>
        <w:pStyle w:val="Cuerpo"/>
      </w:pPr>
      <w:r>
        <w:rPr>
          <w:noProof/>
        </w:rPr>
        <w:lastRenderedPageBreak/>
        <w:drawing>
          <wp:inline distT="0" distB="0" distL="0" distR="0" wp14:anchorId="1C85CA8D" wp14:editId="53B84AA1">
            <wp:extent cx="5334000" cy="7648575"/>
            <wp:effectExtent l="0" t="0" r="0" b="9525"/>
            <wp:docPr id="64" name="Imagen 6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E01" w14:textId="3F3F3E1B" w:rsidR="00D96491" w:rsidRDefault="00D96491" w:rsidP="00D96491">
      <w:pPr>
        <w:pStyle w:val="Cuerpo"/>
      </w:pPr>
    </w:p>
    <w:p w14:paraId="783E614E" w14:textId="77777777" w:rsidR="00D96491" w:rsidRDefault="00D96491" w:rsidP="00D96491">
      <w:pPr>
        <w:pStyle w:val="Cuerpo"/>
      </w:pPr>
    </w:p>
    <w:p w14:paraId="79465F10" w14:textId="45AD9356" w:rsidR="00D96491" w:rsidRDefault="00D96491" w:rsidP="00F505D0">
      <w:pPr>
        <w:pStyle w:val="Cuerpo"/>
      </w:pPr>
    </w:p>
    <w:p w14:paraId="7578FDEF" w14:textId="60565EA3" w:rsidR="00F505D0" w:rsidRDefault="00F505D0" w:rsidP="00F505D0">
      <w:pPr>
        <w:pStyle w:val="Cuerpo"/>
      </w:pPr>
    </w:p>
    <w:p w14:paraId="6C798D7F" w14:textId="6DCBF252" w:rsidR="00F505D0" w:rsidRDefault="001F6226" w:rsidP="007E6097">
      <w:pPr>
        <w:pStyle w:val="Ttulo1"/>
      </w:pPr>
      <w:r>
        <w:t>5. Recepción de mercancías</w:t>
      </w:r>
    </w:p>
    <w:p w14:paraId="441C20BC" w14:textId="02C3BF7B" w:rsidR="001F6226" w:rsidRDefault="001F6226" w:rsidP="00F505D0">
      <w:pPr>
        <w:pStyle w:val="Cuerpo"/>
      </w:pPr>
      <w:r>
        <w:t>Transacción MIGO</w:t>
      </w:r>
    </w:p>
    <w:p w14:paraId="55327994" w14:textId="28850E19" w:rsidR="00CA5924" w:rsidRDefault="00CA5924" w:rsidP="00F505D0">
      <w:pPr>
        <w:pStyle w:val="Cuerpo"/>
      </w:pPr>
      <w:r>
        <w:t>Buscamos el pedido</w:t>
      </w:r>
    </w:p>
    <w:p w14:paraId="137AB01F" w14:textId="2C6C0B47" w:rsidR="00CA5924" w:rsidRDefault="00CA5924" w:rsidP="00F505D0">
      <w:pPr>
        <w:pStyle w:val="Cuerpo"/>
      </w:pPr>
      <w:r>
        <w:t xml:space="preserve">Reflejamos la cantidad recibida. Marcamos ok (para poder marcarlo los datos de cabecera y datos </w:t>
      </w:r>
      <w:proofErr w:type="spellStart"/>
      <w:r>
        <w:t>det</w:t>
      </w:r>
      <w:proofErr w:type="spellEnd"/>
      <w:r>
        <w:t>. deben estar ocultos), introducimos el almacén y contabilizamos</w:t>
      </w:r>
    </w:p>
    <w:p w14:paraId="476CE593" w14:textId="37B017F0" w:rsidR="00CA5924" w:rsidRDefault="00CA5924" w:rsidP="00F505D0">
      <w:pPr>
        <w:pStyle w:val="Cuerpo"/>
      </w:pPr>
    </w:p>
    <w:p w14:paraId="79931C5D" w14:textId="47F9694D" w:rsidR="00CA5924" w:rsidRDefault="00CA5924" w:rsidP="00F505D0">
      <w:pPr>
        <w:pStyle w:val="Cuerpo"/>
      </w:pPr>
      <w:r>
        <w:rPr>
          <w:noProof/>
        </w:rPr>
        <w:drawing>
          <wp:inline distT="0" distB="0" distL="0" distR="0" wp14:anchorId="1F99A090" wp14:editId="6EAFE187">
            <wp:extent cx="5727700" cy="3777615"/>
            <wp:effectExtent l="0" t="0" r="6350" b="0"/>
            <wp:docPr id="66" name="Imagen 66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85E4" w14:textId="17E7E11F" w:rsidR="00CA5924" w:rsidRDefault="00CA5924" w:rsidP="00F505D0">
      <w:pPr>
        <w:pStyle w:val="Cuerpo"/>
      </w:pPr>
    </w:p>
    <w:p w14:paraId="35B42C38" w14:textId="21AA6526" w:rsidR="00CA5924" w:rsidRDefault="00CA5924" w:rsidP="00F505D0">
      <w:pPr>
        <w:pStyle w:val="Cuerpo"/>
      </w:pPr>
      <w:r>
        <w:rPr>
          <w:noProof/>
        </w:rPr>
        <w:drawing>
          <wp:inline distT="0" distB="0" distL="0" distR="0" wp14:anchorId="581AA8E2" wp14:editId="2A962BC8">
            <wp:extent cx="5727700" cy="702310"/>
            <wp:effectExtent l="0" t="0" r="6350" b="2540"/>
            <wp:docPr id="67" name="Imagen 6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1E73" w14:textId="48778F49" w:rsidR="007E6097" w:rsidRDefault="007E6097" w:rsidP="00F505D0">
      <w:pPr>
        <w:pStyle w:val="Cuerpo"/>
      </w:pPr>
    </w:p>
    <w:p w14:paraId="2A81F08E" w14:textId="7ADE44DB" w:rsidR="007E6097" w:rsidRDefault="007E6097" w:rsidP="007E6097">
      <w:pPr>
        <w:pStyle w:val="Ttulo1"/>
      </w:pPr>
      <w:r>
        <w:t>6.</w:t>
      </w:r>
      <w:r w:rsidRPr="007E6097">
        <w:t xml:space="preserve"> </w:t>
      </w:r>
      <w:r>
        <w:t xml:space="preserve">Verificación de factura </w:t>
      </w:r>
    </w:p>
    <w:p w14:paraId="28F77C27" w14:textId="40025656" w:rsidR="007E6097" w:rsidRDefault="007E6097" w:rsidP="007E6097">
      <w:pPr>
        <w:pStyle w:val="Cuerpo"/>
      </w:pPr>
      <w:r>
        <w:t xml:space="preserve">Transacción </w:t>
      </w:r>
      <w:r>
        <w:t>MIRO</w:t>
      </w:r>
    </w:p>
    <w:p w14:paraId="34B70892" w14:textId="6CD08F05" w:rsidR="00C74B15" w:rsidRDefault="00C74B15" w:rsidP="007E6097">
      <w:pPr>
        <w:pStyle w:val="Cuerpo"/>
      </w:pPr>
    </w:p>
    <w:p w14:paraId="180BA5AF" w14:textId="52508F23" w:rsidR="00C74B15" w:rsidRDefault="00C74B15" w:rsidP="007E6097">
      <w:pPr>
        <w:pStyle w:val="Cuerpo"/>
      </w:pPr>
      <w:r>
        <w:rPr>
          <w:noProof/>
        </w:rPr>
        <w:lastRenderedPageBreak/>
        <w:drawing>
          <wp:inline distT="0" distB="0" distL="0" distR="0" wp14:anchorId="2A00E679" wp14:editId="368974BF">
            <wp:extent cx="5722620" cy="3063240"/>
            <wp:effectExtent l="0" t="0" r="0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B487" w14:textId="7E6F6386" w:rsidR="00C74B15" w:rsidRDefault="00C74B15" w:rsidP="007E6097">
      <w:pPr>
        <w:pStyle w:val="Cuerpo"/>
      </w:pPr>
    </w:p>
    <w:p w14:paraId="124A0CA2" w14:textId="4FF85A61" w:rsidR="00C74B15" w:rsidRDefault="00C74B15" w:rsidP="007E6097">
      <w:pPr>
        <w:pStyle w:val="Cuerpo"/>
      </w:pPr>
      <w:r>
        <w:rPr>
          <w:noProof/>
        </w:rPr>
        <w:drawing>
          <wp:inline distT="0" distB="0" distL="0" distR="0" wp14:anchorId="30D87BC6" wp14:editId="405B61C2">
            <wp:extent cx="2867025" cy="368857"/>
            <wp:effectExtent l="0" t="0" r="0" b="0"/>
            <wp:docPr id="68" name="Imagen 6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magen que contiene For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9019" cy="37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6BF" w14:textId="77777777" w:rsidR="00C74B15" w:rsidRDefault="00C74B15" w:rsidP="007E6097">
      <w:pPr>
        <w:pStyle w:val="Cuerpo"/>
      </w:pPr>
      <w:r>
        <w:t xml:space="preserve">Si devuelve error </w:t>
      </w:r>
    </w:p>
    <w:p w14:paraId="2AEA4E43" w14:textId="77777777" w:rsidR="00C74B15" w:rsidRDefault="00C74B15" w:rsidP="007E6097">
      <w:pPr>
        <w:pStyle w:val="Cuerpo"/>
      </w:pPr>
    </w:p>
    <w:p w14:paraId="798A9C70" w14:textId="7337D564" w:rsidR="00C74B15" w:rsidRDefault="00C74B15" w:rsidP="007E6097">
      <w:pPr>
        <w:pStyle w:val="Cuerpo"/>
      </w:pPr>
      <w:r w:rsidRPr="00C74B15">
        <w:t xml:space="preserve">La cta. </w:t>
      </w:r>
      <w:proofErr w:type="spellStart"/>
      <w:r>
        <w:t>xxxxxx</w:t>
      </w:r>
      <w:proofErr w:type="spellEnd"/>
      <w:r w:rsidRPr="00C74B15">
        <w:t xml:space="preserve"> requiere una imputación relevante para la </w:t>
      </w:r>
      <w:proofErr w:type="spellStart"/>
      <w:r w:rsidRPr="00C74B15">
        <w:t>contab</w:t>
      </w:r>
      <w:proofErr w:type="spellEnd"/>
      <w:r w:rsidRPr="00C74B15">
        <w:t xml:space="preserve">. de costes </w:t>
      </w:r>
      <w:proofErr w:type="spellStart"/>
      <w:r w:rsidRPr="00C74B15">
        <w:t>Nº</w:t>
      </w:r>
      <w:proofErr w:type="spellEnd"/>
      <w:r w:rsidRPr="00C74B15">
        <w:t xml:space="preserve"> mensaje: KI235</w:t>
      </w:r>
    </w:p>
    <w:p w14:paraId="080A3CA5" w14:textId="77777777" w:rsidR="00C74B15" w:rsidRDefault="00C74B15" w:rsidP="007E6097">
      <w:pPr>
        <w:pStyle w:val="Cuerpo"/>
      </w:pPr>
    </w:p>
    <w:p w14:paraId="05B00F63" w14:textId="55A07736" w:rsidR="00C74B15" w:rsidRDefault="00C74B15" w:rsidP="007E6097">
      <w:pPr>
        <w:pStyle w:val="Cuerpo"/>
      </w:pPr>
      <w:r>
        <w:t xml:space="preserve">introducir centro de coste en transacción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OKB9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(se puede copiar una entrada ya existente y modificarla)</w:t>
      </w:r>
    </w:p>
    <w:p w14:paraId="30CCF7F8" w14:textId="4251B5CB" w:rsidR="00C74B15" w:rsidRDefault="00C74B15" w:rsidP="007E6097">
      <w:pPr>
        <w:pStyle w:val="Cuerpo"/>
      </w:pPr>
    </w:p>
    <w:p w14:paraId="2DC0D1E4" w14:textId="523C33C6" w:rsidR="007E6097" w:rsidRPr="00AA5E43" w:rsidRDefault="00C74B15" w:rsidP="00F505D0">
      <w:pPr>
        <w:pStyle w:val="Cuerpo"/>
      </w:pPr>
      <w:r>
        <w:rPr>
          <w:noProof/>
        </w:rPr>
        <w:drawing>
          <wp:inline distT="0" distB="0" distL="0" distR="0" wp14:anchorId="1CC08C20" wp14:editId="23C4DC17">
            <wp:extent cx="4145280" cy="2554724"/>
            <wp:effectExtent l="0" t="0" r="7620" b="0"/>
            <wp:docPr id="69" name="Imagen 6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3789" cy="25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097" w:rsidRPr="00AA5E43" w:rsidSect="007F18E8">
      <w:headerReference w:type="default" r:id="rId43"/>
      <w:footerReference w:type="default" r:id="rId44"/>
      <w:footerReference w:type="first" r:id="rId45"/>
      <w:pgSz w:w="11900" w:h="16840"/>
      <w:pgMar w:top="1440" w:right="1440" w:bottom="1440" w:left="1440" w:header="720" w:footer="720" w:gutter="0"/>
      <w:cols w:space="720" w:equalWidth="0">
        <w:col w:w="9420"/>
      </w:cols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C6D40" w14:textId="77777777" w:rsidR="00CA4D8E" w:rsidRDefault="00CA4D8E" w:rsidP="00B85ACD">
      <w:r>
        <w:separator/>
      </w:r>
    </w:p>
  </w:endnote>
  <w:endnote w:type="continuationSeparator" w:id="0">
    <w:p w14:paraId="74AC412F" w14:textId="77777777" w:rsidR="00CA4D8E" w:rsidRDefault="00CA4D8E" w:rsidP="00B8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3BF62" w14:textId="77777777" w:rsidR="007F18E8" w:rsidRDefault="007F18E8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CD31B0">
      <w:rPr>
        <w:noProof/>
      </w:rPr>
      <w:t>1</w:t>
    </w:r>
    <w:r>
      <w:fldChar w:fldCharType="end"/>
    </w:r>
    <w:r>
      <w:t xml:space="preserve"> de </w:t>
    </w:r>
    <w:r w:rsidR="00CA4D8E">
      <w:fldChar w:fldCharType="begin"/>
    </w:r>
    <w:r w:rsidR="00CA4D8E">
      <w:instrText xml:space="preserve"> NUMPAGES   \* MERGEFORMAT </w:instrText>
    </w:r>
    <w:r w:rsidR="00CA4D8E">
      <w:fldChar w:fldCharType="separate"/>
    </w:r>
    <w:r w:rsidR="00CD31B0">
      <w:rPr>
        <w:noProof/>
      </w:rPr>
      <w:t>4</w:t>
    </w:r>
    <w:r w:rsidR="00CA4D8E">
      <w:rPr>
        <w:noProof/>
      </w:rPr>
      <w:fldChar w:fldCharType="end"/>
    </w:r>
  </w:p>
  <w:p w14:paraId="0311E327" w14:textId="77777777" w:rsidR="007F18E8" w:rsidRDefault="007F18E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A5428" w14:textId="77777777" w:rsidR="00607A46" w:rsidRDefault="00607A46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7F18E8">
      <w:rPr>
        <w:noProof/>
      </w:rPr>
      <w:t>1</w:t>
    </w:r>
    <w:r>
      <w:fldChar w:fldCharType="end"/>
    </w:r>
    <w:r>
      <w:t xml:space="preserve"> de </w:t>
    </w:r>
    <w:r w:rsidR="00CA4D8E">
      <w:fldChar w:fldCharType="begin"/>
    </w:r>
    <w:r w:rsidR="00CA4D8E">
      <w:instrText xml:space="preserve"> NUMPAGES   \* MERGEFORMAT </w:instrText>
    </w:r>
    <w:r w:rsidR="00CA4D8E">
      <w:fldChar w:fldCharType="separate"/>
    </w:r>
    <w:r w:rsidR="007F18E8">
      <w:rPr>
        <w:noProof/>
      </w:rPr>
      <w:t>4</w:t>
    </w:r>
    <w:r w:rsidR="00CA4D8E">
      <w:rPr>
        <w:noProof/>
      </w:rPr>
      <w:fldChar w:fldCharType="end"/>
    </w:r>
  </w:p>
  <w:p w14:paraId="7A6B5FAA" w14:textId="77777777" w:rsidR="00607A46" w:rsidRDefault="00607A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B5D31" w14:textId="77777777" w:rsidR="00CA4D8E" w:rsidRDefault="00CA4D8E" w:rsidP="00B85ACD">
      <w:r>
        <w:separator/>
      </w:r>
    </w:p>
  </w:footnote>
  <w:footnote w:type="continuationSeparator" w:id="0">
    <w:p w14:paraId="616E28F8" w14:textId="77777777" w:rsidR="00CA4D8E" w:rsidRDefault="00CA4D8E" w:rsidP="00B85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78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422"/>
      <w:gridCol w:w="4130"/>
      <w:gridCol w:w="2526"/>
    </w:tblGrid>
    <w:tr w:rsidR="007F18E8" w:rsidRPr="00814AFC" w14:paraId="37609DFD" w14:textId="77777777" w:rsidTr="0041442A">
      <w:trPr>
        <w:trHeight w:hRule="exact" w:val="1070"/>
      </w:trPr>
      <w:tc>
        <w:tcPr>
          <w:tcW w:w="242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52019F81" w14:textId="0AB8D415" w:rsidR="007F18E8" w:rsidRPr="0041442A" w:rsidRDefault="00F5642E" w:rsidP="0041442A">
          <w:pPr>
            <w:pStyle w:val="TableParagraph"/>
            <w:spacing w:line="200" w:lineRule="atLeast"/>
            <w:ind w:left="61"/>
            <w:rPr>
              <w:sz w:val="20"/>
              <w:szCs w:val="20"/>
              <w:lang w:val="en-US" w:eastAsia="en-US"/>
            </w:rPr>
          </w:pPr>
          <w:r>
            <w:rPr>
              <w:noProof/>
              <w:sz w:val="20"/>
              <w:szCs w:val="20"/>
              <w:lang w:val="en-US" w:eastAsia="en-US"/>
            </w:rPr>
            <w:drawing>
              <wp:inline distT="0" distB="0" distL="0" distR="0" wp14:anchorId="41E0CA1E" wp14:editId="5347F618">
                <wp:extent cx="1348740" cy="67056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740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3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767D064E" w14:textId="77777777" w:rsidR="00231029" w:rsidRDefault="00FA151D" w:rsidP="00FA151D">
          <w:pPr>
            <w:pStyle w:val="TableParagraph"/>
            <w:spacing w:before="130"/>
            <w:ind w:left="125"/>
            <w:rPr>
              <w:rFonts w:ascii="Arial" w:hAnsi="Arial"/>
              <w:sz w:val="23"/>
              <w:szCs w:val="22"/>
              <w:lang w:eastAsia="en-US"/>
            </w:rPr>
          </w:pPr>
          <w:r>
            <w:rPr>
              <w:rFonts w:ascii="Arial" w:hAnsi="Arial"/>
              <w:sz w:val="23"/>
              <w:szCs w:val="22"/>
              <w:lang w:eastAsia="en-US"/>
            </w:rPr>
            <w:t xml:space="preserve">Módulo MM. </w:t>
          </w:r>
        </w:p>
        <w:p w14:paraId="2350F6F3" w14:textId="4D8806E3" w:rsidR="007F18E8" w:rsidRPr="0041442A" w:rsidRDefault="00231029" w:rsidP="00FA151D">
          <w:pPr>
            <w:pStyle w:val="TableParagraph"/>
            <w:spacing w:before="130"/>
            <w:ind w:left="125"/>
            <w:rPr>
              <w:rFonts w:ascii="Arial" w:hAnsi="Arial" w:cs="Arial"/>
              <w:sz w:val="23"/>
              <w:szCs w:val="23"/>
              <w:lang w:eastAsia="en-US"/>
            </w:rPr>
          </w:pPr>
          <w:r>
            <w:rPr>
              <w:rFonts w:ascii="Arial" w:hAnsi="Arial"/>
              <w:sz w:val="23"/>
              <w:szCs w:val="22"/>
              <w:lang w:eastAsia="en-US"/>
            </w:rPr>
            <w:t>Ciclo de aprovisionamiento</w:t>
          </w:r>
        </w:p>
      </w:tc>
      <w:tc>
        <w:tcPr>
          <w:tcW w:w="25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741E8F02" w14:textId="77777777" w:rsidR="007F18E8" w:rsidRPr="0041442A" w:rsidRDefault="007F18E8" w:rsidP="0041442A">
          <w:pPr>
            <w:pStyle w:val="TableParagraph"/>
            <w:spacing w:line="247" w:lineRule="auto"/>
            <w:ind w:left="128" w:right="128"/>
            <w:jc w:val="center"/>
            <w:rPr>
              <w:rFonts w:ascii="Arial Narrow" w:hAnsi="Arial Narrow"/>
              <w:spacing w:val="-2"/>
              <w:w w:val="105"/>
              <w:sz w:val="16"/>
              <w:szCs w:val="16"/>
              <w:lang w:eastAsia="en-US"/>
            </w:rPr>
          </w:pPr>
        </w:p>
        <w:p w14:paraId="53612B8C" w14:textId="77777777" w:rsidR="007F18E8" w:rsidRPr="0041442A" w:rsidRDefault="007F18E8" w:rsidP="0041442A">
          <w:pPr>
            <w:pStyle w:val="TableParagraph"/>
            <w:spacing w:line="247" w:lineRule="auto"/>
            <w:ind w:left="128" w:right="128"/>
            <w:jc w:val="center"/>
            <w:rPr>
              <w:rFonts w:ascii="Arial Narrow" w:hAnsi="Arial Narrow" w:cs="Arial Narrow"/>
              <w:sz w:val="17"/>
              <w:szCs w:val="17"/>
              <w:lang w:eastAsia="en-US"/>
            </w:rPr>
          </w:pPr>
          <w:r w:rsidRPr="0041442A">
            <w:rPr>
              <w:rFonts w:ascii="Arial Narrow" w:hAnsi="Arial Narrow"/>
              <w:spacing w:val="-2"/>
              <w:w w:val="105"/>
              <w:sz w:val="17"/>
              <w:szCs w:val="22"/>
              <w:lang w:eastAsia="en-US"/>
            </w:rPr>
            <w:t>CF</w:t>
          </w:r>
          <w:r w:rsidRPr="0041442A">
            <w:rPr>
              <w:rFonts w:ascii="Arial Narrow" w:hAnsi="Arial Narrow"/>
              <w:spacing w:val="-1"/>
              <w:w w:val="105"/>
              <w:sz w:val="17"/>
              <w:szCs w:val="22"/>
              <w:lang w:eastAsia="en-US"/>
            </w:rPr>
            <w:t>G</w:t>
          </w:r>
          <w:r w:rsidRPr="0041442A">
            <w:rPr>
              <w:rFonts w:ascii="Arial Narrow" w:hAnsi="Arial Narrow"/>
              <w:spacing w:val="-2"/>
              <w:w w:val="105"/>
              <w:sz w:val="17"/>
              <w:szCs w:val="22"/>
              <w:lang w:eastAsia="en-US"/>
            </w:rPr>
            <w:t>S</w:t>
          </w:r>
          <w:r w:rsidRPr="0041442A">
            <w:rPr>
              <w:rFonts w:ascii="Arial Narrow" w:hAnsi="Arial Narrow"/>
              <w:spacing w:val="19"/>
              <w:w w:val="105"/>
              <w:sz w:val="17"/>
              <w:szCs w:val="22"/>
              <w:lang w:eastAsia="en-US"/>
            </w:rPr>
            <w:t xml:space="preserve"> </w:t>
          </w:r>
          <w:r w:rsidRPr="0041442A">
            <w:rPr>
              <w:rFonts w:ascii="Arial Narrow" w:hAnsi="Arial Narrow"/>
              <w:spacing w:val="-2"/>
              <w:w w:val="105"/>
              <w:sz w:val="17"/>
              <w:szCs w:val="22"/>
              <w:lang w:eastAsia="en-US"/>
            </w:rPr>
            <w:t>Desarrollo de Aplicaciones Multiplataforma</w:t>
          </w:r>
        </w:p>
        <w:p w14:paraId="51D08262" w14:textId="77777777" w:rsidR="007F18E8" w:rsidRPr="0041442A" w:rsidRDefault="007F18E8" w:rsidP="0041442A">
          <w:pPr>
            <w:pStyle w:val="TableParagraph"/>
            <w:spacing w:before="1"/>
            <w:rPr>
              <w:sz w:val="16"/>
              <w:szCs w:val="16"/>
              <w:lang w:eastAsia="en-US"/>
            </w:rPr>
          </w:pPr>
        </w:p>
        <w:p w14:paraId="4726D25A" w14:textId="5FB95519" w:rsidR="007F18E8" w:rsidRPr="0041442A" w:rsidRDefault="007F18E8" w:rsidP="0041442A">
          <w:pPr>
            <w:pStyle w:val="TableParagraph"/>
            <w:ind w:right="3"/>
            <w:jc w:val="center"/>
            <w:rPr>
              <w:rFonts w:ascii="Arial Narrow" w:hAnsi="Arial Narrow" w:cs="Arial Narrow"/>
              <w:sz w:val="23"/>
              <w:szCs w:val="23"/>
              <w:lang w:eastAsia="en-US"/>
            </w:rPr>
          </w:pPr>
          <w:r w:rsidRPr="0041442A">
            <w:rPr>
              <w:rFonts w:ascii="Arial Narrow" w:hAnsi="Arial Narrow"/>
              <w:spacing w:val="-1"/>
              <w:sz w:val="23"/>
              <w:szCs w:val="22"/>
              <w:lang w:eastAsia="en-US"/>
            </w:rPr>
            <w:t>Módulo:</w:t>
          </w:r>
          <w:r w:rsidRPr="0041442A">
            <w:rPr>
              <w:rFonts w:ascii="Arial Narrow" w:hAnsi="Arial Narrow"/>
              <w:spacing w:val="12"/>
              <w:sz w:val="23"/>
              <w:szCs w:val="22"/>
              <w:lang w:eastAsia="en-US"/>
            </w:rPr>
            <w:t xml:space="preserve"> </w:t>
          </w:r>
          <w:r w:rsidR="00F5642E">
            <w:rPr>
              <w:rFonts w:ascii="Arial Narrow" w:hAnsi="Arial Narrow"/>
              <w:spacing w:val="-1"/>
              <w:sz w:val="23"/>
              <w:szCs w:val="22"/>
              <w:lang w:eastAsia="en-US"/>
            </w:rPr>
            <w:t>SGI</w:t>
          </w:r>
        </w:p>
      </w:tc>
    </w:tr>
  </w:tbl>
  <w:p w14:paraId="1099BDD7" w14:textId="77777777" w:rsidR="007F18E8" w:rsidRDefault="007F18E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315" w:hanging="253"/>
      </w:pPr>
    </w:lvl>
    <w:lvl w:ilvl="2">
      <w:numFmt w:val="bullet"/>
      <w:lvlText w:val="•"/>
      <w:lvlJc w:val="left"/>
      <w:pPr>
        <w:ind w:left="2260" w:hanging="253"/>
      </w:pPr>
    </w:lvl>
    <w:lvl w:ilvl="3">
      <w:numFmt w:val="bullet"/>
      <w:lvlText w:val="•"/>
      <w:lvlJc w:val="left"/>
      <w:pPr>
        <w:ind w:left="3205" w:hanging="253"/>
      </w:pPr>
    </w:lvl>
    <w:lvl w:ilvl="4">
      <w:numFmt w:val="bullet"/>
      <w:lvlText w:val="•"/>
      <w:lvlJc w:val="left"/>
      <w:pPr>
        <w:ind w:left="4150" w:hanging="253"/>
      </w:pPr>
    </w:lvl>
    <w:lvl w:ilvl="5">
      <w:numFmt w:val="bullet"/>
      <w:lvlText w:val="•"/>
      <w:lvlJc w:val="left"/>
      <w:pPr>
        <w:ind w:left="5095" w:hanging="253"/>
      </w:pPr>
    </w:lvl>
    <w:lvl w:ilvl="6">
      <w:numFmt w:val="bullet"/>
      <w:lvlText w:val="•"/>
      <w:lvlJc w:val="left"/>
      <w:pPr>
        <w:ind w:left="6040" w:hanging="253"/>
      </w:pPr>
    </w:lvl>
    <w:lvl w:ilvl="7">
      <w:numFmt w:val="bullet"/>
      <w:lvlText w:val="•"/>
      <w:lvlJc w:val="left"/>
      <w:pPr>
        <w:ind w:left="6985" w:hanging="253"/>
      </w:pPr>
    </w:lvl>
    <w:lvl w:ilvl="8">
      <w:numFmt w:val="bullet"/>
      <w:lvlText w:val="•"/>
      <w:lvlJc w:val="left"/>
      <w:pPr>
        <w:ind w:left="7930" w:hanging="253"/>
      </w:pPr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315" w:hanging="253"/>
      </w:pPr>
    </w:lvl>
    <w:lvl w:ilvl="2">
      <w:numFmt w:val="bullet"/>
      <w:lvlText w:val="•"/>
      <w:lvlJc w:val="left"/>
      <w:pPr>
        <w:ind w:left="2260" w:hanging="253"/>
      </w:pPr>
    </w:lvl>
    <w:lvl w:ilvl="3">
      <w:numFmt w:val="bullet"/>
      <w:lvlText w:val="•"/>
      <w:lvlJc w:val="left"/>
      <w:pPr>
        <w:ind w:left="3205" w:hanging="253"/>
      </w:pPr>
    </w:lvl>
    <w:lvl w:ilvl="4">
      <w:numFmt w:val="bullet"/>
      <w:lvlText w:val="•"/>
      <w:lvlJc w:val="left"/>
      <w:pPr>
        <w:ind w:left="4150" w:hanging="253"/>
      </w:pPr>
    </w:lvl>
    <w:lvl w:ilvl="5">
      <w:numFmt w:val="bullet"/>
      <w:lvlText w:val="•"/>
      <w:lvlJc w:val="left"/>
      <w:pPr>
        <w:ind w:left="5095" w:hanging="253"/>
      </w:pPr>
    </w:lvl>
    <w:lvl w:ilvl="6">
      <w:numFmt w:val="bullet"/>
      <w:lvlText w:val="•"/>
      <w:lvlJc w:val="left"/>
      <w:pPr>
        <w:ind w:left="6040" w:hanging="253"/>
      </w:pPr>
    </w:lvl>
    <w:lvl w:ilvl="7">
      <w:numFmt w:val="bullet"/>
      <w:lvlText w:val="•"/>
      <w:lvlJc w:val="left"/>
      <w:pPr>
        <w:ind w:left="6985" w:hanging="253"/>
      </w:pPr>
    </w:lvl>
    <w:lvl w:ilvl="8">
      <w:numFmt w:val="bullet"/>
      <w:lvlText w:val="•"/>
      <w:lvlJc w:val="left"/>
      <w:pPr>
        <w:ind w:left="7930" w:hanging="253"/>
      </w:pPr>
    </w:lvl>
  </w:abstractNum>
  <w:abstractNum w:abstractNumId="2" w15:restartNumberingAfterBreak="0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279" w:hanging="253"/>
      </w:pPr>
    </w:lvl>
    <w:lvl w:ilvl="2">
      <w:numFmt w:val="bullet"/>
      <w:lvlText w:val="•"/>
      <w:lvlJc w:val="left"/>
      <w:pPr>
        <w:ind w:left="2188" w:hanging="253"/>
      </w:pPr>
    </w:lvl>
    <w:lvl w:ilvl="3">
      <w:numFmt w:val="bullet"/>
      <w:lvlText w:val="•"/>
      <w:lvlJc w:val="left"/>
      <w:pPr>
        <w:ind w:left="3097" w:hanging="253"/>
      </w:pPr>
    </w:lvl>
    <w:lvl w:ilvl="4">
      <w:numFmt w:val="bullet"/>
      <w:lvlText w:val="•"/>
      <w:lvlJc w:val="left"/>
      <w:pPr>
        <w:ind w:left="4006" w:hanging="253"/>
      </w:pPr>
    </w:lvl>
    <w:lvl w:ilvl="5">
      <w:numFmt w:val="bullet"/>
      <w:lvlText w:val="•"/>
      <w:lvlJc w:val="left"/>
      <w:pPr>
        <w:ind w:left="4915" w:hanging="253"/>
      </w:pPr>
    </w:lvl>
    <w:lvl w:ilvl="6">
      <w:numFmt w:val="bullet"/>
      <w:lvlText w:val="•"/>
      <w:lvlJc w:val="left"/>
      <w:pPr>
        <w:ind w:left="5824" w:hanging="253"/>
      </w:pPr>
    </w:lvl>
    <w:lvl w:ilvl="7">
      <w:numFmt w:val="bullet"/>
      <w:lvlText w:val="•"/>
      <w:lvlJc w:val="left"/>
      <w:pPr>
        <w:ind w:left="6733" w:hanging="253"/>
      </w:pPr>
    </w:lvl>
    <w:lvl w:ilvl="8">
      <w:numFmt w:val="bullet"/>
      <w:lvlText w:val="•"/>
      <w:lvlJc w:val="left"/>
      <w:pPr>
        <w:ind w:left="7642" w:hanging="253"/>
      </w:pPr>
    </w:lvl>
  </w:abstractNum>
  <w:abstractNum w:abstractNumId="3" w15:restartNumberingAfterBreak="0">
    <w:nsid w:val="00000405"/>
    <w:multiLevelType w:val="multilevel"/>
    <w:tmpl w:val="00000888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279" w:hanging="253"/>
      </w:pPr>
    </w:lvl>
    <w:lvl w:ilvl="2">
      <w:numFmt w:val="bullet"/>
      <w:lvlText w:val="•"/>
      <w:lvlJc w:val="left"/>
      <w:pPr>
        <w:ind w:left="2188" w:hanging="253"/>
      </w:pPr>
    </w:lvl>
    <w:lvl w:ilvl="3">
      <w:numFmt w:val="bullet"/>
      <w:lvlText w:val="•"/>
      <w:lvlJc w:val="left"/>
      <w:pPr>
        <w:ind w:left="3097" w:hanging="253"/>
      </w:pPr>
    </w:lvl>
    <w:lvl w:ilvl="4">
      <w:numFmt w:val="bullet"/>
      <w:lvlText w:val="•"/>
      <w:lvlJc w:val="left"/>
      <w:pPr>
        <w:ind w:left="4006" w:hanging="253"/>
      </w:pPr>
    </w:lvl>
    <w:lvl w:ilvl="5">
      <w:numFmt w:val="bullet"/>
      <w:lvlText w:val="•"/>
      <w:lvlJc w:val="left"/>
      <w:pPr>
        <w:ind w:left="4915" w:hanging="253"/>
      </w:pPr>
    </w:lvl>
    <w:lvl w:ilvl="6">
      <w:numFmt w:val="bullet"/>
      <w:lvlText w:val="•"/>
      <w:lvlJc w:val="left"/>
      <w:pPr>
        <w:ind w:left="5824" w:hanging="253"/>
      </w:pPr>
    </w:lvl>
    <w:lvl w:ilvl="7">
      <w:numFmt w:val="bullet"/>
      <w:lvlText w:val="•"/>
      <w:lvlJc w:val="left"/>
      <w:pPr>
        <w:ind w:left="6733" w:hanging="253"/>
      </w:pPr>
    </w:lvl>
    <w:lvl w:ilvl="8">
      <w:numFmt w:val="bullet"/>
      <w:lvlText w:val="•"/>
      <w:lvlJc w:val="left"/>
      <w:pPr>
        <w:ind w:left="7642" w:hanging="253"/>
      </w:pPr>
    </w:lvl>
  </w:abstractNum>
  <w:abstractNum w:abstractNumId="4" w15:restartNumberingAfterBreak="0">
    <w:nsid w:val="00000406"/>
    <w:multiLevelType w:val="multilevel"/>
    <w:tmpl w:val="00000889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255" w:hanging="253"/>
      </w:pPr>
    </w:lvl>
    <w:lvl w:ilvl="2">
      <w:numFmt w:val="bullet"/>
      <w:lvlText w:val="•"/>
      <w:lvlJc w:val="left"/>
      <w:pPr>
        <w:ind w:left="2140" w:hanging="253"/>
      </w:pPr>
    </w:lvl>
    <w:lvl w:ilvl="3">
      <w:numFmt w:val="bullet"/>
      <w:lvlText w:val="•"/>
      <w:lvlJc w:val="left"/>
      <w:pPr>
        <w:ind w:left="3025" w:hanging="253"/>
      </w:pPr>
    </w:lvl>
    <w:lvl w:ilvl="4">
      <w:numFmt w:val="bullet"/>
      <w:lvlText w:val="•"/>
      <w:lvlJc w:val="left"/>
      <w:pPr>
        <w:ind w:left="3910" w:hanging="253"/>
      </w:pPr>
    </w:lvl>
    <w:lvl w:ilvl="5">
      <w:numFmt w:val="bullet"/>
      <w:lvlText w:val="•"/>
      <w:lvlJc w:val="left"/>
      <w:pPr>
        <w:ind w:left="4795" w:hanging="253"/>
      </w:pPr>
    </w:lvl>
    <w:lvl w:ilvl="6">
      <w:numFmt w:val="bullet"/>
      <w:lvlText w:val="•"/>
      <w:lvlJc w:val="left"/>
      <w:pPr>
        <w:ind w:left="5680" w:hanging="253"/>
      </w:pPr>
    </w:lvl>
    <w:lvl w:ilvl="7">
      <w:numFmt w:val="bullet"/>
      <w:lvlText w:val="•"/>
      <w:lvlJc w:val="left"/>
      <w:pPr>
        <w:ind w:left="6565" w:hanging="253"/>
      </w:pPr>
    </w:lvl>
    <w:lvl w:ilvl="8">
      <w:numFmt w:val="bullet"/>
      <w:lvlText w:val="•"/>
      <w:lvlJc w:val="left"/>
      <w:pPr>
        <w:ind w:left="7450" w:hanging="253"/>
      </w:pPr>
    </w:lvl>
  </w:abstractNum>
  <w:abstractNum w:abstractNumId="5" w15:restartNumberingAfterBreak="0">
    <w:nsid w:val="00000407"/>
    <w:multiLevelType w:val="multilevel"/>
    <w:tmpl w:val="0000088A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255" w:hanging="253"/>
      </w:pPr>
    </w:lvl>
    <w:lvl w:ilvl="2">
      <w:numFmt w:val="bullet"/>
      <w:lvlText w:val="•"/>
      <w:lvlJc w:val="left"/>
      <w:pPr>
        <w:ind w:left="2140" w:hanging="253"/>
      </w:pPr>
    </w:lvl>
    <w:lvl w:ilvl="3">
      <w:numFmt w:val="bullet"/>
      <w:lvlText w:val="•"/>
      <w:lvlJc w:val="left"/>
      <w:pPr>
        <w:ind w:left="3025" w:hanging="253"/>
      </w:pPr>
    </w:lvl>
    <w:lvl w:ilvl="4">
      <w:numFmt w:val="bullet"/>
      <w:lvlText w:val="•"/>
      <w:lvlJc w:val="left"/>
      <w:pPr>
        <w:ind w:left="3910" w:hanging="253"/>
      </w:pPr>
    </w:lvl>
    <w:lvl w:ilvl="5">
      <w:numFmt w:val="bullet"/>
      <w:lvlText w:val="•"/>
      <w:lvlJc w:val="left"/>
      <w:pPr>
        <w:ind w:left="4795" w:hanging="253"/>
      </w:pPr>
    </w:lvl>
    <w:lvl w:ilvl="6">
      <w:numFmt w:val="bullet"/>
      <w:lvlText w:val="•"/>
      <w:lvlJc w:val="left"/>
      <w:pPr>
        <w:ind w:left="5680" w:hanging="253"/>
      </w:pPr>
    </w:lvl>
    <w:lvl w:ilvl="7">
      <w:numFmt w:val="bullet"/>
      <w:lvlText w:val="•"/>
      <w:lvlJc w:val="left"/>
      <w:pPr>
        <w:ind w:left="6565" w:hanging="253"/>
      </w:pPr>
    </w:lvl>
    <w:lvl w:ilvl="8">
      <w:numFmt w:val="bullet"/>
      <w:lvlText w:val="•"/>
      <w:lvlJc w:val="left"/>
      <w:pPr>
        <w:ind w:left="7450" w:hanging="253"/>
      </w:pPr>
    </w:lvl>
  </w:abstractNum>
  <w:abstractNum w:abstractNumId="6" w15:restartNumberingAfterBreak="0">
    <w:nsid w:val="00000408"/>
    <w:multiLevelType w:val="multilevel"/>
    <w:tmpl w:val="0000088B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255" w:hanging="253"/>
      </w:pPr>
    </w:lvl>
    <w:lvl w:ilvl="2">
      <w:numFmt w:val="bullet"/>
      <w:lvlText w:val="•"/>
      <w:lvlJc w:val="left"/>
      <w:pPr>
        <w:ind w:left="2140" w:hanging="253"/>
      </w:pPr>
    </w:lvl>
    <w:lvl w:ilvl="3">
      <w:numFmt w:val="bullet"/>
      <w:lvlText w:val="•"/>
      <w:lvlJc w:val="left"/>
      <w:pPr>
        <w:ind w:left="3025" w:hanging="253"/>
      </w:pPr>
    </w:lvl>
    <w:lvl w:ilvl="4">
      <w:numFmt w:val="bullet"/>
      <w:lvlText w:val="•"/>
      <w:lvlJc w:val="left"/>
      <w:pPr>
        <w:ind w:left="3910" w:hanging="253"/>
      </w:pPr>
    </w:lvl>
    <w:lvl w:ilvl="5">
      <w:numFmt w:val="bullet"/>
      <w:lvlText w:val="•"/>
      <w:lvlJc w:val="left"/>
      <w:pPr>
        <w:ind w:left="4795" w:hanging="253"/>
      </w:pPr>
    </w:lvl>
    <w:lvl w:ilvl="6">
      <w:numFmt w:val="bullet"/>
      <w:lvlText w:val="•"/>
      <w:lvlJc w:val="left"/>
      <w:pPr>
        <w:ind w:left="5680" w:hanging="253"/>
      </w:pPr>
    </w:lvl>
    <w:lvl w:ilvl="7">
      <w:numFmt w:val="bullet"/>
      <w:lvlText w:val="•"/>
      <w:lvlJc w:val="left"/>
      <w:pPr>
        <w:ind w:left="6565" w:hanging="253"/>
      </w:pPr>
    </w:lvl>
    <w:lvl w:ilvl="8">
      <w:numFmt w:val="bullet"/>
      <w:lvlText w:val="•"/>
      <w:lvlJc w:val="left"/>
      <w:pPr>
        <w:ind w:left="7450" w:hanging="253"/>
      </w:pPr>
    </w:lvl>
  </w:abstractNum>
  <w:abstractNum w:abstractNumId="7" w15:restartNumberingAfterBreak="0">
    <w:nsid w:val="00000409"/>
    <w:multiLevelType w:val="multilevel"/>
    <w:tmpl w:val="0000088C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315" w:hanging="253"/>
      </w:pPr>
    </w:lvl>
    <w:lvl w:ilvl="2">
      <w:numFmt w:val="bullet"/>
      <w:lvlText w:val="•"/>
      <w:lvlJc w:val="left"/>
      <w:pPr>
        <w:ind w:left="2260" w:hanging="253"/>
      </w:pPr>
    </w:lvl>
    <w:lvl w:ilvl="3">
      <w:numFmt w:val="bullet"/>
      <w:lvlText w:val="•"/>
      <w:lvlJc w:val="left"/>
      <w:pPr>
        <w:ind w:left="3205" w:hanging="253"/>
      </w:pPr>
    </w:lvl>
    <w:lvl w:ilvl="4">
      <w:numFmt w:val="bullet"/>
      <w:lvlText w:val="•"/>
      <w:lvlJc w:val="left"/>
      <w:pPr>
        <w:ind w:left="4150" w:hanging="253"/>
      </w:pPr>
    </w:lvl>
    <w:lvl w:ilvl="5">
      <w:numFmt w:val="bullet"/>
      <w:lvlText w:val="•"/>
      <w:lvlJc w:val="left"/>
      <w:pPr>
        <w:ind w:left="5095" w:hanging="253"/>
      </w:pPr>
    </w:lvl>
    <w:lvl w:ilvl="6">
      <w:numFmt w:val="bullet"/>
      <w:lvlText w:val="•"/>
      <w:lvlJc w:val="left"/>
      <w:pPr>
        <w:ind w:left="6040" w:hanging="253"/>
      </w:pPr>
    </w:lvl>
    <w:lvl w:ilvl="7">
      <w:numFmt w:val="bullet"/>
      <w:lvlText w:val="•"/>
      <w:lvlJc w:val="left"/>
      <w:pPr>
        <w:ind w:left="6985" w:hanging="253"/>
      </w:pPr>
    </w:lvl>
    <w:lvl w:ilvl="8">
      <w:numFmt w:val="bullet"/>
      <w:lvlText w:val="•"/>
      <w:lvlJc w:val="left"/>
      <w:pPr>
        <w:ind w:left="7930" w:hanging="253"/>
      </w:pPr>
    </w:lvl>
  </w:abstractNum>
  <w:abstractNum w:abstractNumId="8" w15:restartNumberingAfterBreak="0">
    <w:nsid w:val="0000040A"/>
    <w:multiLevelType w:val="multilevel"/>
    <w:tmpl w:val="0000088D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315" w:hanging="253"/>
      </w:pPr>
    </w:lvl>
    <w:lvl w:ilvl="2">
      <w:numFmt w:val="bullet"/>
      <w:lvlText w:val="•"/>
      <w:lvlJc w:val="left"/>
      <w:pPr>
        <w:ind w:left="2260" w:hanging="253"/>
      </w:pPr>
    </w:lvl>
    <w:lvl w:ilvl="3">
      <w:numFmt w:val="bullet"/>
      <w:lvlText w:val="•"/>
      <w:lvlJc w:val="left"/>
      <w:pPr>
        <w:ind w:left="3205" w:hanging="253"/>
      </w:pPr>
    </w:lvl>
    <w:lvl w:ilvl="4">
      <w:numFmt w:val="bullet"/>
      <w:lvlText w:val="•"/>
      <w:lvlJc w:val="left"/>
      <w:pPr>
        <w:ind w:left="4150" w:hanging="253"/>
      </w:pPr>
    </w:lvl>
    <w:lvl w:ilvl="5">
      <w:numFmt w:val="bullet"/>
      <w:lvlText w:val="•"/>
      <w:lvlJc w:val="left"/>
      <w:pPr>
        <w:ind w:left="5095" w:hanging="253"/>
      </w:pPr>
    </w:lvl>
    <w:lvl w:ilvl="6">
      <w:numFmt w:val="bullet"/>
      <w:lvlText w:val="•"/>
      <w:lvlJc w:val="left"/>
      <w:pPr>
        <w:ind w:left="6040" w:hanging="253"/>
      </w:pPr>
    </w:lvl>
    <w:lvl w:ilvl="7">
      <w:numFmt w:val="bullet"/>
      <w:lvlText w:val="•"/>
      <w:lvlJc w:val="left"/>
      <w:pPr>
        <w:ind w:left="6985" w:hanging="253"/>
      </w:pPr>
    </w:lvl>
    <w:lvl w:ilvl="8">
      <w:numFmt w:val="bullet"/>
      <w:lvlText w:val="•"/>
      <w:lvlJc w:val="left"/>
      <w:pPr>
        <w:ind w:left="7930" w:hanging="253"/>
      </w:pPr>
    </w:lvl>
  </w:abstractNum>
  <w:abstractNum w:abstractNumId="9" w15:restartNumberingAfterBreak="0">
    <w:nsid w:val="0000040B"/>
    <w:multiLevelType w:val="multilevel"/>
    <w:tmpl w:val="0000088E"/>
    <w:lvl w:ilvl="0">
      <w:start w:val="1"/>
      <w:numFmt w:val="decimal"/>
      <w:lvlText w:val="%1."/>
      <w:lvlJc w:val="left"/>
      <w:pPr>
        <w:ind w:left="370" w:hanging="253"/>
      </w:pPr>
      <w:rPr>
        <w:rFonts w:ascii="Arial" w:hAnsi="Arial" w:cs="Arial"/>
        <w:b w:val="0"/>
        <w:bCs w:val="0"/>
        <w:color w:val="212121"/>
        <w:spacing w:val="6"/>
        <w:w w:val="72"/>
        <w:sz w:val="25"/>
        <w:szCs w:val="25"/>
      </w:rPr>
    </w:lvl>
    <w:lvl w:ilvl="1">
      <w:numFmt w:val="bullet"/>
      <w:lvlText w:val="•"/>
      <w:lvlJc w:val="left"/>
      <w:pPr>
        <w:ind w:left="1315" w:hanging="253"/>
      </w:pPr>
    </w:lvl>
    <w:lvl w:ilvl="2">
      <w:numFmt w:val="bullet"/>
      <w:lvlText w:val="•"/>
      <w:lvlJc w:val="left"/>
      <w:pPr>
        <w:ind w:left="2260" w:hanging="253"/>
      </w:pPr>
    </w:lvl>
    <w:lvl w:ilvl="3">
      <w:numFmt w:val="bullet"/>
      <w:lvlText w:val="•"/>
      <w:lvlJc w:val="left"/>
      <w:pPr>
        <w:ind w:left="3205" w:hanging="253"/>
      </w:pPr>
    </w:lvl>
    <w:lvl w:ilvl="4">
      <w:numFmt w:val="bullet"/>
      <w:lvlText w:val="•"/>
      <w:lvlJc w:val="left"/>
      <w:pPr>
        <w:ind w:left="4150" w:hanging="253"/>
      </w:pPr>
    </w:lvl>
    <w:lvl w:ilvl="5">
      <w:numFmt w:val="bullet"/>
      <w:lvlText w:val="•"/>
      <w:lvlJc w:val="left"/>
      <w:pPr>
        <w:ind w:left="5095" w:hanging="253"/>
      </w:pPr>
    </w:lvl>
    <w:lvl w:ilvl="6">
      <w:numFmt w:val="bullet"/>
      <w:lvlText w:val="•"/>
      <w:lvlJc w:val="left"/>
      <w:pPr>
        <w:ind w:left="6040" w:hanging="253"/>
      </w:pPr>
    </w:lvl>
    <w:lvl w:ilvl="7">
      <w:numFmt w:val="bullet"/>
      <w:lvlText w:val="•"/>
      <w:lvlJc w:val="left"/>
      <w:pPr>
        <w:ind w:left="6985" w:hanging="253"/>
      </w:pPr>
    </w:lvl>
    <w:lvl w:ilvl="8">
      <w:numFmt w:val="bullet"/>
      <w:lvlText w:val="•"/>
      <w:lvlJc w:val="left"/>
      <w:pPr>
        <w:ind w:left="7930" w:hanging="253"/>
      </w:pPr>
    </w:lvl>
  </w:abstractNum>
  <w:abstractNum w:abstractNumId="10" w15:restartNumberingAfterBreak="0">
    <w:nsid w:val="060B0D8A"/>
    <w:multiLevelType w:val="multilevel"/>
    <w:tmpl w:val="E910C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257736"/>
    <w:multiLevelType w:val="hybridMultilevel"/>
    <w:tmpl w:val="48D21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684EDF"/>
    <w:multiLevelType w:val="hybridMultilevel"/>
    <w:tmpl w:val="7138E0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C1822"/>
    <w:multiLevelType w:val="hybridMultilevel"/>
    <w:tmpl w:val="C92674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508CE"/>
    <w:multiLevelType w:val="hybridMultilevel"/>
    <w:tmpl w:val="1A8A9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35788"/>
    <w:multiLevelType w:val="multilevel"/>
    <w:tmpl w:val="E910C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76346D"/>
    <w:multiLevelType w:val="hybridMultilevel"/>
    <w:tmpl w:val="E6781CD6"/>
    <w:lvl w:ilvl="0" w:tplc="20A00B66">
      <w:start w:val="1"/>
      <w:numFmt w:val="decimal"/>
      <w:lvlText w:val="%1."/>
      <w:lvlJc w:val="left"/>
      <w:pPr>
        <w:ind w:hanging="360"/>
      </w:pPr>
      <w:rPr>
        <w:rFonts w:cs="Times New Roman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7" w15:restartNumberingAfterBreak="0">
    <w:nsid w:val="23A47F28"/>
    <w:multiLevelType w:val="multilevel"/>
    <w:tmpl w:val="F902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C42BB5"/>
    <w:multiLevelType w:val="hybridMultilevel"/>
    <w:tmpl w:val="E870D37A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29985767"/>
    <w:multiLevelType w:val="hybridMultilevel"/>
    <w:tmpl w:val="AA947A4E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0" w15:restartNumberingAfterBreak="0">
    <w:nsid w:val="2A0842C2"/>
    <w:multiLevelType w:val="hybridMultilevel"/>
    <w:tmpl w:val="A7F00BA2"/>
    <w:lvl w:ilvl="0" w:tplc="A6D81E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C07C2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961D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CF4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48C0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44CA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6898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2854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306F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146FFC"/>
    <w:multiLevelType w:val="multilevel"/>
    <w:tmpl w:val="91B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39331CC8"/>
    <w:multiLevelType w:val="hybridMultilevel"/>
    <w:tmpl w:val="94169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CD2D93"/>
    <w:multiLevelType w:val="hybridMultilevel"/>
    <w:tmpl w:val="29E82E04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4" w15:restartNumberingAfterBreak="0">
    <w:nsid w:val="46CD7BAB"/>
    <w:multiLevelType w:val="hybridMultilevel"/>
    <w:tmpl w:val="2F2AD7D2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9EF216C"/>
    <w:multiLevelType w:val="hybridMultilevel"/>
    <w:tmpl w:val="EA881D0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E2655FF"/>
    <w:multiLevelType w:val="hybridMultilevel"/>
    <w:tmpl w:val="1B1443C4"/>
    <w:lvl w:ilvl="0" w:tplc="BF326B0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7" w15:restartNumberingAfterBreak="0">
    <w:nsid w:val="52553F4B"/>
    <w:multiLevelType w:val="multilevel"/>
    <w:tmpl w:val="E910C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5B7A7A"/>
    <w:multiLevelType w:val="hybridMultilevel"/>
    <w:tmpl w:val="8D2082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82650"/>
    <w:multiLevelType w:val="multilevel"/>
    <w:tmpl w:val="133E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CC2C2A"/>
    <w:multiLevelType w:val="multilevel"/>
    <w:tmpl w:val="E7C4E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 w15:restartNumberingAfterBreak="0">
    <w:nsid w:val="63336615"/>
    <w:multiLevelType w:val="hybridMultilevel"/>
    <w:tmpl w:val="DD48A6E8"/>
    <w:lvl w:ilvl="0" w:tplc="58F2A0C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9C159CE"/>
    <w:multiLevelType w:val="multilevel"/>
    <w:tmpl w:val="133E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02A3A1D"/>
    <w:multiLevelType w:val="hybridMultilevel"/>
    <w:tmpl w:val="6FE87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55017"/>
    <w:multiLevelType w:val="multilevel"/>
    <w:tmpl w:val="91B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2626E3"/>
    <w:multiLevelType w:val="hybridMultilevel"/>
    <w:tmpl w:val="11DC6C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4"/>
  </w:num>
  <w:num w:numId="13">
    <w:abstractNumId w:val="33"/>
  </w:num>
  <w:num w:numId="14">
    <w:abstractNumId w:val="24"/>
  </w:num>
  <w:num w:numId="15">
    <w:abstractNumId w:val="18"/>
  </w:num>
  <w:num w:numId="16">
    <w:abstractNumId w:val="30"/>
  </w:num>
  <w:num w:numId="17">
    <w:abstractNumId w:val="19"/>
  </w:num>
  <w:num w:numId="18">
    <w:abstractNumId w:val="23"/>
  </w:num>
  <w:num w:numId="19">
    <w:abstractNumId w:val="26"/>
  </w:num>
  <w:num w:numId="20">
    <w:abstractNumId w:val="31"/>
  </w:num>
  <w:num w:numId="21">
    <w:abstractNumId w:val="16"/>
  </w:num>
  <w:num w:numId="22">
    <w:abstractNumId w:val="27"/>
  </w:num>
  <w:num w:numId="23">
    <w:abstractNumId w:val="15"/>
  </w:num>
  <w:num w:numId="24">
    <w:abstractNumId w:val="10"/>
  </w:num>
  <w:num w:numId="25">
    <w:abstractNumId w:val="21"/>
  </w:num>
  <w:num w:numId="26">
    <w:abstractNumId w:val="34"/>
  </w:num>
  <w:num w:numId="27">
    <w:abstractNumId w:val="11"/>
  </w:num>
  <w:num w:numId="28">
    <w:abstractNumId w:val="35"/>
  </w:num>
  <w:num w:numId="29">
    <w:abstractNumId w:val="32"/>
  </w:num>
  <w:num w:numId="30">
    <w:abstractNumId w:val="17"/>
  </w:num>
  <w:num w:numId="31">
    <w:abstractNumId w:val="20"/>
  </w:num>
  <w:num w:numId="32">
    <w:abstractNumId w:val="29"/>
  </w:num>
  <w:num w:numId="33">
    <w:abstractNumId w:val="25"/>
  </w:num>
  <w:num w:numId="34">
    <w:abstractNumId w:val="28"/>
  </w:num>
  <w:num w:numId="35">
    <w:abstractNumId w:val="12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2C0"/>
    <w:rsid w:val="00003987"/>
    <w:rsid w:val="00005CC6"/>
    <w:rsid w:val="00007381"/>
    <w:rsid w:val="00007AE6"/>
    <w:rsid w:val="000136D0"/>
    <w:rsid w:val="00052F09"/>
    <w:rsid w:val="0005384F"/>
    <w:rsid w:val="000600F8"/>
    <w:rsid w:val="00073EEA"/>
    <w:rsid w:val="000A70CC"/>
    <w:rsid w:val="000B779C"/>
    <w:rsid w:val="000D2F23"/>
    <w:rsid w:val="00124819"/>
    <w:rsid w:val="001337EE"/>
    <w:rsid w:val="00133BB4"/>
    <w:rsid w:val="00145EC9"/>
    <w:rsid w:val="00153536"/>
    <w:rsid w:val="00155C2E"/>
    <w:rsid w:val="001602BC"/>
    <w:rsid w:val="00166BEC"/>
    <w:rsid w:val="001A389C"/>
    <w:rsid w:val="001A57BB"/>
    <w:rsid w:val="001C0027"/>
    <w:rsid w:val="001C025F"/>
    <w:rsid w:val="001D04F6"/>
    <w:rsid w:val="001F6226"/>
    <w:rsid w:val="00202454"/>
    <w:rsid w:val="0020338C"/>
    <w:rsid w:val="00231029"/>
    <w:rsid w:val="00282C89"/>
    <w:rsid w:val="002A12B0"/>
    <w:rsid w:val="002A4930"/>
    <w:rsid w:val="002A67F5"/>
    <w:rsid w:val="002B1BAC"/>
    <w:rsid w:val="002B50B9"/>
    <w:rsid w:val="002B6D67"/>
    <w:rsid w:val="002B6FCE"/>
    <w:rsid w:val="002F5940"/>
    <w:rsid w:val="002F6924"/>
    <w:rsid w:val="00323107"/>
    <w:rsid w:val="003240CF"/>
    <w:rsid w:val="003248D8"/>
    <w:rsid w:val="0037725E"/>
    <w:rsid w:val="00381C89"/>
    <w:rsid w:val="003A2086"/>
    <w:rsid w:val="003C135E"/>
    <w:rsid w:val="003D7C44"/>
    <w:rsid w:val="003E769E"/>
    <w:rsid w:val="00413F21"/>
    <w:rsid w:val="0041442A"/>
    <w:rsid w:val="00444391"/>
    <w:rsid w:val="00451C49"/>
    <w:rsid w:val="00454B43"/>
    <w:rsid w:val="00471A76"/>
    <w:rsid w:val="004745A7"/>
    <w:rsid w:val="00493C20"/>
    <w:rsid w:val="004A1264"/>
    <w:rsid w:val="004A38D2"/>
    <w:rsid w:val="004B4F27"/>
    <w:rsid w:val="004B72C1"/>
    <w:rsid w:val="004C5390"/>
    <w:rsid w:val="004F131E"/>
    <w:rsid w:val="004F5ECE"/>
    <w:rsid w:val="004F6993"/>
    <w:rsid w:val="0051257A"/>
    <w:rsid w:val="0051773A"/>
    <w:rsid w:val="005234CF"/>
    <w:rsid w:val="00537BD0"/>
    <w:rsid w:val="00560810"/>
    <w:rsid w:val="00566953"/>
    <w:rsid w:val="005D7337"/>
    <w:rsid w:val="005D79DF"/>
    <w:rsid w:val="005F4E7E"/>
    <w:rsid w:val="005F7252"/>
    <w:rsid w:val="005F76AD"/>
    <w:rsid w:val="00607A46"/>
    <w:rsid w:val="00615757"/>
    <w:rsid w:val="00617149"/>
    <w:rsid w:val="00626E3E"/>
    <w:rsid w:val="00641873"/>
    <w:rsid w:val="006419B4"/>
    <w:rsid w:val="00644457"/>
    <w:rsid w:val="00660D8F"/>
    <w:rsid w:val="006616EE"/>
    <w:rsid w:val="006652B1"/>
    <w:rsid w:val="006664D0"/>
    <w:rsid w:val="00672098"/>
    <w:rsid w:val="00686E67"/>
    <w:rsid w:val="00691C54"/>
    <w:rsid w:val="006922AF"/>
    <w:rsid w:val="006B1996"/>
    <w:rsid w:val="006D2688"/>
    <w:rsid w:val="006D51A2"/>
    <w:rsid w:val="00700F71"/>
    <w:rsid w:val="00707D51"/>
    <w:rsid w:val="00712B08"/>
    <w:rsid w:val="007141AA"/>
    <w:rsid w:val="00736FD8"/>
    <w:rsid w:val="0073773B"/>
    <w:rsid w:val="007377BE"/>
    <w:rsid w:val="00752224"/>
    <w:rsid w:val="0076760E"/>
    <w:rsid w:val="0078337E"/>
    <w:rsid w:val="00787F53"/>
    <w:rsid w:val="00796F1A"/>
    <w:rsid w:val="007C5819"/>
    <w:rsid w:val="007C5AAE"/>
    <w:rsid w:val="007C6F64"/>
    <w:rsid w:val="007D3F3D"/>
    <w:rsid w:val="007E6097"/>
    <w:rsid w:val="007E66BD"/>
    <w:rsid w:val="007F18E8"/>
    <w:rsid w:val="00814AFC"/>
    <w:rsid w:val="00836BF0"/>
    <w:rsid w:val="008400D1"/>
    <w:rsid w:val="00846AF3"/>
    <w:rsid w:val="00856625"/>
    <w:rsid w:val="00862A69"/>
    <w:rsid w:val="008634CD"/>
    <w:rsid w:val="0087451E"/>
    <w:rsid w:val="008A58C7"/>
    <w:rsid w:val="008B44BE"/>
    <w:rsid w:val="008C5777"/>
    <w:rsid w:val="008D144E"/>
    <w:rsid w:val="00901272"/>
    <w:rsid w:val="00932E7E"/>
    <w:rsid w:val="00966F49"/>
    <w:rsid w:val="009A0687"/>
    <w:rsid w:val="009A402C"/>
    <w:rsid w:val="009A79EB"/>
    <w:rsid w:val="009B240A"/>
    <w:rsid w:val="009B31CC"/>
    <w:rsid w:val="009B577A"/>
    <w:rsid w:val="00A1333F"/>
    <w:rsid w:val="00A53221"/>
    <w:rsid w:val="00A53333"/>
    <w:rsid w:val="00A97733"/>
    <w:rsid w:val="00AA29DD"/>
    <w:rsid w:val="00AA5E43"/>
    <w:rsid w:val="00AA7CA9"/>
    <w:rsid w:val="00AE7668"/>
    <w:rsid w:val="00B02EE9"/>
    <w:rsid w:val="00B05D5F"/>
    <w:rsid w:val="00B13077"/>
    <w:rsid w:val="00B14427"/>
    <w:rsid w:val="00B340BF"/>
    <w:rsid w:val="00B42E7A"/>
    <w:rsid w:val="00B517A2"/>
    <w:rsid w:val="00B818AA"/>
    <w:rsid w:val="00B85ACD"/>
    <w:rsid w:val="00B875A9"/>
    <w:rsid w:val="00BC72C0"/>
    <w:rsid w:val="00BD0208"/>
    <w:rsid w:val="00BE3CC7"/>
    <w:rsid w:val="00C118AE"/>
    <w:rsid w:val="00C207C5"/>
    <w:rsid w:val="00C22440"/>
    <w:rsid w:val="00C27283"/>
    <w:rsid w:val="00C428CC"/>
    <w:rsid w:val="00C563AB"/>
    <w:rsid w:val="00C636B4"/>
    <w:rsid w:val="00C708CC"/>
    <w:rsid w:val="00C7433D"/>
    <w:rsid w:val="00C74B15"/>
    <w:rsid w:val="00C76220"/>
    <w:rsid w:val="00CA07C5"/>
    <w:rsid w:val="00CA4D8E"/>
    <w:rsid w:val="00CA5924"/>
    <w:rsid w:val="00CA5A3B"/>
    <w:rsid w:val="00CB307B"/>
    <w:rsid w:val="00CC2239"/>
    <w:rsid w:val="00CC73B2"/>
    <w:rsid w:val="00CD31B0"/>
    <w:rsid w:val="00CE518B"/>
    <w:rsid w:val="00CE60A4"/>
    <w:rsid w:val="00CF5B94"/>
    <w:rsid w:val="00D05625"/>
    <w:rsid w:val="00D13260"/>
    <w:rsid w:val="00D1574D"/>
    <w:rsid w:val="00D3686B"/>
    <w:rsid w:val="00D67EA5"/>
    <w:rsid w:val="00D73886"/>
    <w:rsid w:val="00D96491"/>
    <w:rsid w:val="00DA0022"/>
    <w:rsid w:val="00DB5CAB"/>
    <w:rsid w:val="00DE4F33"/>
    <w:rsid w:val="00DF0DED"/>
    <w:rsid w:val="00E02D4C"/>
    <w:rsid w:val="00E44B33"/>
    <w:rsid w:val="00E4566C"/>
    <w:rsid w:val="00E512C0"/>
    <w:rsid w:val="00E558FE"/>
    <w:rsid w:val="00E80AD8"/>
    <w:rsid w:val="00E82A33"/>
    <w:rsid w:val="00E91E3A"/>
    <w:rsid w:val="00E96569"/>
    <w:rsid w:val="00EA05B6"/>
    <w:rsid w:val="00EB741D"/>
    <w:rsid w:val="00EC1659"/>
    <w:rsid w:val="00EC2545"/>
    <w:rsid w:val="00EF4B1C"/>
    <w:rsid w:val="00F05967"/>
    <w:rsid w:val="00F06780"/>
    <w:rsid w:val="00F173EF"/>
    <w:rsid w:val="00F23BB5"/>
    <w:rsid w:val="00F246A4"/>
    <w:rsid w:val="00F401E4"/>
    <w:rsid w:val="00F505D0"/>
    <w:rsid w:val="00F5642E"/>
    <w:rsid w:val="00F61171"/>
    <w:rsid w:val="00F6253E"/>
    <w:rsid w:val="00F713E2"/>
    <w:rsid w:val="00F74E49"/>
    <w:rsid w:val="00F82669"/>
    <w:rsid w:val="00FA151D"/>
    <w:rsid w:val="00FB4DDA"/>
    <w:rsid w:val="00FD031E"/>
    <w:rsid w:val="00FD0C77"/>
    <w:rsid w:val="00FE2946"/>
    <w:rsid w:val="00FE6560"/>
    <w:rsid w:val="00FF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17E630B"/>
  <w15:docId w15:val="{A28C5CAA-7B05-4106-9235-8619A5C0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C5819"/>
    <w:pPr>
      <w:outlineLvl w:val="0"/>
    </w:pPr>
    <w:rPr>
      <w:rFonts w:ascii="Arial" w:hAnsi="Arial" w:cs="Arial"/>
      <w:sz w:val="40"/>
      <w:szCs w:val="43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3EEA"/>
    <w:pPr>
      <w:keepNext/>
      <w:shd w:val="clear" w:color="auto" w:fill="9CC2E5" w:themeFill="accent1" w:themeFillTint="99"/>
      <w:spacing w:before="240" w:after="60"/>
      <w:outlineLvl w:val="1"/>
    </w:pPr>
    <w:rPr>
      <w:rFonts w:ascii="Calibri Light" w:hAnsi="Calibri Light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594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locked/>
    <w:rsid w:val="007C5819"/>
    <w:rPr>
      <w:rFonts w:ascii="Arial" w:hAnsi="Arial"/>
      <w:sz w:val="43"/>
    </w:rPr>
  </w:style>
  <w:style w:type="character" w:customStyle="1" w:styleId="Ttulo2Car">
    <w:name w:val="Título 2 Car"/>
    <w:link w:val="Ttulo2"/>
    <w:uiPriority w:val="9"/>
    <w:locked/>
    <w:rsid w:val="00073EEA"/>
    <w:rPr>
      <w:rFonts w:ascii="Calibri Light" w:hAnsi="Calibri Light" w:cs="Times New Roman"/>
      <w:b/>
      <w:bCs/>
      <w:iCs/>
      <w:sz w:val="28"/>
      <w:szCs w:val="28"/>
      <w:shd w:val="clear" w:color="auto" w:fill="9CC2E5" w:themeFill="accent1" w:themeFillTint="99"/>
    </w:rPr>
  </w:style>
  <w:style w:type="paragraph" w:styleId="Textoindependiente">
    <w:name w:val="Body Text"/>
    <w:basedOn w:val="Normal"/>
    <w:link w:val="TextoindependienteCar"/>
    <w:uiPriority w:val="1"/>
    <w:qFormat/>
    <w:pPr>
      <w:spacing w:before="168"/>
      <w:ind w:left="370"/>
    </w:pPr>
    <w:rPr>
      <w:rFonts w:ascii="Arial" w:hAnsi="Arial" w:cs="Arial"/>
      <w:sz w:val="25"/>
      <w:szCs w:val="25"/>
    </w:rPr>
  </w:style>
  <w:style w:type="character" w:customStyle="1" w:styleId="TextoindependienteCar">
    <w:name w:val="Texto independiente Car"/>
    <w:link w:val="Textoindependiente"/>
    <w:uiPriority w:val="99"/>
    <w:semiHidden/>
    <w:locked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uerpo">
    <w:name w:val="Cuerpo"/>
    <w:basedOn w:val="Textoindependiente"/>
    <w:uiPriority w:val="1"/>
    <w:qFormat/>
    <w:rsid w:val="00F246A4"/>
    <w:pPr>
      <w:kinsoku w:val="0"/>
      <w:overflowPunct w:val="0"/>
      <w:spacing w:before="10" w:line="288" w:lineRule="auto"/>
      <w:ind w:left="0"/>
      <w:jc w:val="both"/>
    </w:pPr>
    <w:rPr>
      <w:rFonts w:ascii="Segoe UI" w:hAnsi="Segoe UI"/>
      <w:sz w:val="24"/>
      <w:szCs w:val="24"/>
    </w:rPr>
  </w:style>
  <w:style w:type="character" w:styleId="Hipervnculo">
    <w:name w:val="Hyperlink"/>
    <w:uiPriority w:val="99"/>
    <w:unhideWhenUsed/>
    <w:rsid w:val="00153536"/>
    <w:rPr>
      <w:color w:val="0563C1"/>
      <w:u w:val="single"/>
    </w:rPr>
  </w:style>
  <w:style w:type="character" w:styleId="Textoennegrita">
    <w:name w:val="Strong"/>
    <w:uiPriority w:val="22"/>
    <w:qFormat/>
    <w:rsid w:val="00FF4FC0"/>
    <w:rPr>
      <w:b/>
    </w:rPr>
  </w:style>
  <w:style w:type="paragraph" w:styleId="Bibliografa">
    <w:name w:val="Bibliography"/>
    <w:basedOn w:val="Normal"/>
    <w:next w:val="Normal"/>
    <w:uiPriority w:val="37"/>
    <w:unhideWhenUsed/>
    <w:rsid w:val="00B85ACD"/>
  </w:style>
  <w:style w:type="paragraph" w:styleId="TtuloTDC">
    <w:name w:val="TOC Heading"/>
    <w:basedOn w:val="Ttulo1"/>
    <w:next w:val="Normal"/>
    <w:uiPriority w:val="39"/>
    <w:unhideWhenUsed/>
    <w:qFormat/>
    <w:rsid w:val="00B85ACD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 w:cs="Times New Roman"/>
      <w:color w:val="2E74B5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85ACD"/>
  </w:style>
  <w:style w:type="paragraph" w:styleId="Encabezado">
    <w:name w:val="header"/>
    <w:basedOn w:val="Normal"/>
    <w:link w:val="EncabezadoCar"/>
    <w:uiPriority w:val="99"/>
    <w:unhideWhenUsed/>
    <w:rsid w:val="00B85ACD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link w:val="Encabezado"/>
    <w:uiPriority w:val="99"/>
    <w:locked/>
    <w:rsid w:val="00B85AC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85ACD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link w:val="Piedepgina"/>
    <w:uiPriority w:val="99"/>
    <w:locked/>
    <w:rsid w:val="00B85ACD"/>
    <w:rPr>
      <w:rFonts w:ascii="Times New Roman" w:hAnsi="Times New Roman"/>
      <w:sz w:val="24"/>
    </w:rPr>
  </w:style>
  <w:style w:type="table" w:customStyle="1" w:styleId="TableNormal">
    <w:name w:val="Table Normal"/>
    <w:uiPriority w:val="2"/>
    <w:semiHidden/>
    <w:unhideWhenUsed/>
    <w:qFormat/>
    <w:rsid w:val="006664D0"/>
    <w:pPr>
      <w:widowControl w:val="0"/>
    </w:pPr>
    <w:rPr>
      <w:rFonts w:cs="Times New Roman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CdigoHTML">
    <w:name w:val="HTML Code"/>
    <w:uiPriority w:val="99"/>
    <w:semiHidden/>
    <w:unhideWhenUsed/>
    <w:rsid w:val="008B44BE"/>
    <w:rPr>
      <w:rFonts w:ascii="Consolas" w:hAnsi="Consolas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B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nsolas" w:hAnsi="Consolas" w:cs="Consolas"/>
    </w:rPr>
  </w:style>
  <w:style w:type="character" w:customStyle="1" w:styleId="HTMLconformatoprevioCar">
    <w:name w:val="HTML con formato previo Car"/>
    <w:link w:val="HTMLconformatoprevio"/>
    <w:uiPriority w:val="99"/>
    <w:semiHidden/>
    <w:locked/>
    <w:rsid w:val="008B44BE"/>
    <w:rPr>
      <w:rFonts w:ascii="Consolas" w:hAnsi="Consolas" w:cs="Consolas"/>
      <w:sz w:val="24"/>
      <w:szCs w:val="24"/>
    </w:rPr>
  </w:style>
  <w:style w:type="paragraph" w:styleId="NormalWeb">
    <w:name w:val="Normal (Web)"/>
    <w:basedOn w:val="Normal"/>
    <w:uiPriority w:val="99"/>
    <w:unhideWhenUsed/>
    <w:rsid w:val="008B44BE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2F59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nfasis">
    <w:name w:val="Emphasis"/>
    <w:uiPriority w:val="20"/>
    <w:qFormat/>
    <w:rsid w:val="005F7252"/>
    <w:rPr>
      <w:i/>
      <w:iCs/>
    </w:rPr>
  </w:style>
  <w:style w:type="paragraph" w:customStyle="1" w:styleId="alert-title">
    <w:name w:val="alert-title"/>
    <w:basedOn w:val="Normal"/>
    <w:rsid w:val="005F7252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mx-imgborder">
    <w:name w:val="mx-imgborder"/>
    <w:basedOn w:val="Fuentedeprrafopredeter"/>
    <w:rsid w:val="001337EE"/>
  </w:style>
  <w:style w:type="paragraph" w:customStyle="1" w:styleId="sapxdpparagraph">
    <w:name w:val="sapxdpparagraph"/>
    <w:basedOn w:val="Normal"/>
    <w:rsid w:val="00F61171"/>
    <w:pPr>
      <w:widowControl/>
      <w:autoSpaceDE/>
      <w:autoSpaceDN/>
      <w:adjustRightInd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5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21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21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5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SAP211</b:Tag>
    <b:SourceType>InternetSite</b:SourceType>
    <b:Guid>{8EB75C61-8628-4DB5-B2F4-C090060336B3}</b:Guid>
    <b:Author>
      <b:Author>
        <b:Corporate>SAP</b:Corporate>
      </b:Author>
    </b:Author>
    <b:Title>Proveedores</b:Title>
    <b:Year>2021</b:Year>
    <b:URL>https://help.sap.com/doc/saphelp_sourcing_90_p/9.0/es-ES/c1/daf044c99147938b2ab92ece6e450b/content.htm?no_cache=true</b:URL>
    <b:RefOrder>1</b:RefOrder>
  </b:Source>
  <b:Source>
    <b:Tag>SAP21</b:Tag>
    <b:SourceType>InternetSite</b:SourceType>
    <b:Guid>{914098BB-78B0-4704-868F-F7BA75BF974E}</b:Guid>
    <b:Author>
      <b:Author>
        <b:Corporate>SAP</b:Corporate>
      </b:Author>
    </b:Author>
    <b:Title>Vendor Master Data</b:Title>
    <b:Year>2021</b:Year>
    <b:URL>https://help.sap.com/saphelp_erp60_sp/helpdata/en/3d/7eb65334e6b54ce10000000a174cb4/frameset.htm</b:URL>
    <b:RefOrder>2</b:RefOrder>
  </b:Source>
  <b:Source>
    <b:Tag>Ger21</b:Tag>
    <b:SourceType>InternetSite</b:SourceType>
    <b:Guid>{EFA00CE5-EBE0-4704-A123-A7E705F65216}</b:Guid>
    <b:Author>
      <b:Author>
        <b:NameList>
          <b:Person>
            <b:Last>Lara</b:Last>
            <b:First>Gerardo</b:First>
          </b:Person>
        </b:NameList>
      </b:Author>
    </b:Author>
    <b:Title>Creacion de proveedores </b:Title>
    <b:Year>2021</b:Year>
    <b:URL>https://www.youtube.com/watch?v=ne1HaG0AuKA</b:URL>
    <b:RefOrder>3</b:RefOrder>
  </b:Source>
  <b:Source>
    <b:Tag>Mag</b:Tag>
    <b:SourceType>Book</b:SourceType>
    <b:Guid>{F60CC8C7-C885-422F-AF18-A36CF39308DB}</b:Guid>
    <b:Title>Integración de procesos de negocios con SAP ERP</b:Title>
    <b:Author>
      <b:Author>
        <b:NameList>
          <b:Person>
            <b:Last>Magal</b:Last>
            <b:First>Simha</b:First>
          </b:Person>
          <b:Person>
            <b:Last>Word</b:Last>
            <b:First>Jeffrey</b:First>
          </b:Person>
        </b:NameList>
      </b:Author>
    </b:Author>
    <b:Year>2012</b:Year>
    <b:Publisher>Epistemy Press</b:Publisher>
    <b:RefOrder>4</b:RefOrder>
  </b:Source>
</b:Sources>
</file>

<file path=customXml/itemProps1.xml><?xml version="1.0" encoding="utf-8"?>
<ds:datastoreItem xmlns:ds="http://schemas.openxmlformats.org/officeDocument/2006/customXml" ds:itemID="{4730B602-1D4C-444A-A761-F8D327CB2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553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Información general sobre Visual Studio</vt:lpstr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Información general sobre Visual Studio</dc:title>
  <dc:subject/>
  <dc:creator>Rosa Maria Pulgar Gutierrez</dc:creator>
  <cp:keywords/>
  <dc:description/>
  <cp:lastModifiedBy>Rosa Maria Pulgar Gutierrez</cp:lastModifiedBy>
  <cp:revision>10</cp:revision>
  <dcterms:created xsi:type="dcterms:W3CDTF">2022-02-06T16:22:00Z</dcterms:created>
  <dcterms:modified xsi:type="dcterms:W3CDTF">2022-02-06T20:11:00Z</dcterms:modified>
</cp:coreProperties>
</file>